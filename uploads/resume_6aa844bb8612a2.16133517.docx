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91C30" w:rsidRPr="00CA6124" w:rsidRDefault="0064229B">
      <w:pPr>
        <w:pStyle w:val="divdocumentname"/>
        <w:spacing w:before="160" w:line="540" w:lineRule="atLeast"/>
        <w:jc w:val="center"/>
        <w:rPr>
          <w:rFonts w:ascii="Arial" w:eastAsia="Arial" w:hAnsi="Arial" w:cs="Arial"/>
          <w:b/>
          <w:caps/>
          <w:sz w:val="42"/>
          <w:szCs w:val="42"/>
        </w:rPr>
      </w:pPr>
      <w:r w:rsidRPr="00CA6124">
        <w:rPr>
          <w:rStyle w:val="span"/>
          <w:rFonts w:ascii="Arial" w:eastAsia="Arial" w:hAnsi="Arial" w:cs="Arial"/>
          <w:b/>
          <w:caps/>
          <w:sz w:val="42"/>
          <w:szCs w:val="42"/>
        </w:rPr>
        <w:t>SUNDAY</w:t>
      </w:r>
      <w:r w:rsidRPr="00CA6124">
        <w:rPr>
          <w:rFonts w:ascii="Arial" w:eastAsia="Arial" w:hAnsi="Arial" w:cs="Arial"/>
          <w:b/>
          <w:caps/>
          <w:sz w:val="42"/>
          <w:szCs w:val="42"/>
        </w:rPr>
        <w:t xml:space="preserve"> </w:t>
      </w:r>
      <w:r w:rsidRPr="00CA6124">
        <w:rPr>
          <w:rStyle w:val="spanlName"/>
          <w:rFonts w:ascii="Arial" w:eastAsia="Arial" w:hAnsi="Arial" w:cs="Arial"/>
          <w:b w:val="0"/>
          <w:caps/>
          <w:sz w:val="42"/>
          <w:szCs w:val="42"/>
        </w:rPr>
        <w:t>MICHAEL ABOLARIN</w:t>
      </w:r>
    </w:p>
    <w:p w:rsidR="00391C30" w:rsidRDefault="0064229B">
      <w:pPr>
        <w:pStyle w:val="div"/>
        <w:spacing w:line="0" w:lineRule="atLeast"/>
        <w:rPr>
          <w:rFonts w:ascii="Arial" w:eastAsia="Arial" w:hAnsi="Arial" w:cs="Arial"/>
          <w:sz w:val="0"/>
          <w:szCs w:val="0"/>
        </w:rPr>
      </w:pPr>
      <w:r>
        <w:rPr>
          <w:rFonts w:ascii="Arial" w:eastAsia="Arial" w:hAnsi="Arial" w:cs="Arial"/>
          <w:sz w:val="0"/>
          <w:szCs w:val="0"/>
        </w:rPr>
        <w:t> </w:t>
      </w:r>
    </w:p>
    <w:p w:rsidR="00391C30" w:rsidRPr="00CA6124" w:rsidRDefault="00CA6124">
      <w:pPr>
        <w:pStyle w:val="divdocumentaddress"/>
        <w:pBdr>
          <w:top w:val="single" w:sz="8" w:space="0" w:color="34393E"/>
        </w:pBdr>
        <w:spacing w:before="60" w:line="280" w:lineRule="atLeast"/>
        <w:jc w:val="center"/>
        <w:rPr>
          <w:rFonts w:ascii="Arial" w:eastAsia="Arial" w:hAnsi="Arial" w:cs="Arial"/>
          <w:b/>
        </w:rPr>
      </w:pPr>
      <w:r w:rsidRPr="00CA6124">
        <w:rPr>
          <w:rStyle w:val="span"/>
          <w:rFonts w:ascii="Arial" w:eastAsia="Arial" w:hAnsi="Arial" w:cs="Arial"/>
          <w:b/>
          <w:sz w:val="21"/>
        </w:rPr>
        <w:t xml:space="preserve">Ilorin, </w:t>
      </w:r>
      <w:proofErr w:type="spellStart"/>
      <w:r w:rsidR="0064229B" w:rsidRPr="00CA6124">
        <w:rPr>
          <w:rStyle w:val="span"/>
          <w:rFonts w:ascii="Arial" w:eastAsia="Arial" w:hAnsi="Arial" w:cs="Arial"/>
          <w:b/>
          <w:sz w:val="21"/>
        </w:rPr>
        <w:t>Kwara</w:t>
      </w:r>
      <w:proofErr w:type="spellEnd"/>
      <w:r w:rsidR="0064229B" w:rsidRPr="00CA6124">
        <w:rPr>
          <w:rStyle w:val="span"/>
          <w:rFonts w:ascii="Arial" w:eastAsia="Arial" w:hAnsi="Arial" w:cs="Arial"/>
          <w:b/>
          <w:sz w:val="21"/>
        </w:rPr>
        <w:t xml:space="preserve"> state | +2348164371209 | abolarinsunday314@gmail.com</w:t>
      </w:r>
      <w:r w:rsidR="0064229B" w:rsidRPr="00CA6124">
        <w:rPr>
          <w:rFonts w:ascii="Arial" w:eastAsia="Arial" w:hAnsi="Arial" w:cs="Arial"/>
          <w:b/>
          <w:sz w:val="21"/>
        </w:rPr>
        <w:t xml:space="preserve"> </w:t>
      </w:r>
    </w:p>
    <w:p w:rsidR="00391C30" w:rsidRDefault="00CA6124">
      <w:pPr>
        <w:pStyle w:val="divdocumentdivsectiontitle"/>
        <w:pBdr>
          <w:bottom w:val="single" w:sz="8" w:space="3" w:color="34393E"/>
        </w:pBdr>
        <w:spacing w:before="160" w:after="60"/>
        <w:jc w:val="center"/>
        <w:rPr>
          <w:rFonts w:ascii="Arial" w:eastAsia="Arial" w:hAnsi="Arial" w:cs="Arial"/>
          <w:b/>
          <w:bCs/>
          <w:color w:val="34393E"/>
        </w:rPr>
      </w:pPr>
      <w:r>
        <w:rPr>
          <w:rFonts w:ascii="Arial" w:eastAsia="Arial" w:hAnsi="Arial" w:cs="Arial"/>
          <w:b/>
          <w:bCs/>
          <w:color w:val="34393E"/>
          <w:sz w:val="21"/>
        </w:rPr>
        <w:t>SUMMARY</w:t>
      </w:r>
    </w:p>
    <w:p w:rsidR="00391C30" w:rsidRDefault="0064229B">
      <w:pPr>
        <w:pStyle w:val="p"/>
        <w:spacing w:line="260" w:lineRule="atLeast"/>
        <w:rPr>
          <w:rFonts w:ascii="Arial" w:eastAsia="Arial" w:hAnsi="Arial" w:cs="Arial"/>
          <w:sz w:val="20"/>
          <w:szCs w:val="20"/>
        </w:rPr>
      </w:pPr>
      <w:r>
        <w:rPr>
          <w:sz w:val="21"/>
        </w:rPr>
        <w:t>Results-driven and highly organized professional with experience in logistics operations, marketing support, shipment loading, team coordination, and customer service. Skilled in supervising loading activities, coordinating shipment flow, maintaining operational records, supporting business development, and working with customers and operational teams to achieve efficient results. Also brings a strong background in communication, leadership, problem-solving, and administrative support.</w:t>
      </w:r>
    </w:p>
    <w:p w:rsidR="00391C30" w:rsidRDefault="00CA6124">
      <w:pPr>
        <w:pStyle w:val="divdocumentdivsectiontitle"/>
        <w:pBdr>
          <w:bottom w:val="single" w:sz="8" w:space="3" w:color="34393E"/>
        </w:pBdr>
        <w:spacing w:before="160" w:after="60"/>
        <w:jc w:val="center"/>
        <w:rPr>
          <w:rFonts w:ascii="Arial" w:eastAsia="Arial" w:hAnsi="Arial" w:cs="Arial"/>
          <w:b/>
          <w:bCs/>
          <w:color w:val="34393E"/>
        </w:rPr>
      </w:pPr>
      <w:r>
        <w:rPr>
          <w:rFonts w:ascii="Arial" w:eastAsia="Arial" w:hAnsi="Arial" w:cs="Arial"/>
          <w:b/>
          <w:bCs/>
          <w:color w:val="34393E"/>
          <w:sz w:val="21"/>
        </w:rPr>
        <w:t>SKILLS</w:t>
      </w:r>
    </w:p>
    <w:tbl>
      <w:tblPr>
        <w:tblStyle w:val="divdocumenttable"/>
        <w:tblW w:w="0" w:type="auto"/>
        <w:tblLayout w:type="fixed"/>
        <w:tblCellMar>
          <w:left w:w="0" w:type="dxa"/>
          <w:right w:w="0" w:type="dxa"/>
        </w:tblCellMar>
        <w:tblLook w:val="05E0"/>
      </w:tblPr>
      <w:tblGrid>
        <w:gridCol w:w="10620"/>
        <w:gridCol w:w="30"/>
      </w:tblGrid>
      <w:tr w:rsidR="00391C30" w:rsidTr="00DF2A0C">
        <w:tc>
          <w:tcPr>
            <w:tcW w:w="10620" w:type="dxa"/>
            <w:noWrap/>
            <w:tcMar>
              <w:top w:w="0" w:type="dxa"/>
              <w:left w:w="0" w:type="dxa"/>
              <w:bottom w:w="0" w:type="dxa"/>
              <w:right w:w="0" w:type="dxa"/>
            </w:tcMar>
            <w:hideMark/>
          </w:tcPr>
          <w:p w:rsidR="00DF2A0C" w:rsidRDefault="0064229B">
            <w:pPr>
              <w:pStyle w:val="p"/>
              <w:spacing w:line="260" w:lineRule="atLeast"/>
              <w:rPr>
                <w:rStyle w:val="strong"/>
                <w:rFonts w:ascii="Arial" w:eastAsia="Arial" w:hAnsi="Arial" w:cs="Arial"/>
                <w:b/>
                <w:bCs/>
                <w:sz w:val="20"/>
                <w:szCs w:val="20"/>
              </w:rPr>
            </w:pPr>
            <w:r>
              <w:rPr>
                <w:rStyle w:val="strong"/>
                <w:rFonts w:ascii="Arial" w:eastAsia="Arial" w:hAnsi="Arial" w:cs="Arial"/>
                <w:b/>
                <w:bCs/>
                <w:sz w:val="20"/>
                <w:szCs w:val="20"/>
              </w:rPr>
              <w:t>Soft Skills</w:t>
            </w:r>
            <w:r w:rsidRPr="00DF2A0C">
              <w:rPr>
                <w:rStyle w:val="strong"/>
                <w:rFonts w:ascii="Arial" w:eastAsia="Arial" w:hAnsi="Arial" w:cs="Arial"/>
                <w:bCs/>
                <w:sz w:val="20"/>
                <w:szCs w:val="20"/>
              </w:rPr>
              <w:t xml:space="preserve">: </w:t>
            </w:r>
            <w:r w:rsidRPr="00DF2A0C">
              <w:rPr>
                <w:rFonts w:ascii="Arial" w:eastAsia="Arial" w:hAnsi="Arial" w:cs="Arial"/>
                <w:sz w:val="20"/>
                <w:szCs w:val="20"/>
              </w:rPr>
              <w:t>Communication Skills, Classroom Management, Critical Thinking, Problem-Solving Skills, Interpersonal Skills, Adaptability, Leadership Skills, Time Management</w:t>
            </w:r>
            <w:r w:rsidR="00DF2A0C">
              <w:rPr>
                <w:rStyle w:val="strong"/>
                <w:rFonts w:ascii="Arial" w:eastAsia="Arial" w:hAnsi="Arial" w:cs="Arial"/>
                <w:b/>
                <w:bCs/>
                <w:sz w:val="20"/>
                <w:szCs w:val="20"/>
              </w:rPr>
              <w:t xml:space="preserve"> </w:t>
            </w:r>
          </w:p>
          <w:p w:rsidR="00391C30" w:rsidRDefault="00DF2A0C">
            <w:pPr>
              <w:pStyle w:val="p"/>
              <w:spacing w:line="260" w:lineRule="atLeast"/>
              <w:rPr>
                <w:rFonts w:ascii="Arial" w:eastAsia="Arial" w:hAnsi="Arial" w:cs="Arial"/>
                <w:sz w:val="20"/>
                <w:szCs w:val="20"/>
              </w:rPr>
            </w:pPr>
            <w:r>
              <w:rPr>
                <w:rStyle w:val="strong"/>
                <w:rFonts w:ascii="Arial" w:eastAsia="Arial" w:hAnsi="Arial" w:cs="Arial"/>
                <w:b/>
                <w:bCs/>
                <w:sz w:val="20"/>
                <w:szCs w:val="20"/>
              </w:rPr>
              <w:t xml:space="preserve">Technical Skills: </w:t>
            </w:r>
            <w:r w:rsidRPr="00DF2A0C">
              <w:rPr>
                <w:rFonts w:ascii="Arial" w:eastAsia="Arial" w:hAnsi="Arial" w:cs="Arial"/>
                <w:sz w:val="20"/>
                <w:szCs w:val="20"/>
              </w:rPr>
              <w:t>Curriculum Development, Educational Technology, Student Assessment, Instructional Design, Research Skills, Data Analysis, Content Management Systems (CMS), Report Writing</w:t>
            </w:r>
          </w:p>
        </w:tc>
        <w:tc>
          <w:tcPr>
            <w:tcW w:w="20" w:type="dxa"/>
            <w:tcBorders>
              <w:left w:val="single" w:sz="8" w:space="0" w:color="FEFDFD"/>
            </w:tcBorders>
            <w:noWrap/>
            <w:tcMar>
              <w:top w:w="0" w:type="dxa"/>
              <w:left w:w="0" w:type="dxa"/>
              <w:bottom w:w="0" w:type="dxa"/>
              <w:right w:w="0" w:type="dxa"/>
            </w:tcMar>
            <w:hideMark/>
          </w:tcPr>
          <w:p w:rsidR="00391C30" w:rsidRDefault="00391C30">
            <w:pPr>
              <w:pStyle w:val="p"/>
              <w:spacing w:line="260" w:lineRule="atLeast"/>
              <w:rPr>
                <w:rFonts w:ascii="Arial" w:eastAsia="Arial" w:hAnsi="Arial" w:cs="Arial"/>
                <w:sz w:val="20"/>
                <w:szCs w:val="20"/>
              </w:rPr>
            </w:pPr>
          </w:p>
        </w:tc>
      </w:tr>
    </w:tbl>
    <w:p>
      <w:r>
        <w:rPr>
          <w:b w:val="0"/>
          <w:sz w:val="21"/>
        </w:rPr>
        <w:t>• Assisted in achieving branch targets through effective customer service, marketing support, and logistics coordination.</w:t>
      </w:r>
    </w:p>
    <w:p>
      <w:r>
        <w:rPr>
          <w:b w:val="0"/>
          <w:sz w:val="21"/>
        </w:rPr>
        <w:t>• Monitored shipment flow and branch activities while maintaining operational records and reports.</w:t>
      </w:r>
    </w:p>
    <w:p>
      <w:r>
        <w:rPr>
          <w:b w:val="0"/>
          <w:sz w:val="21"/>
        </w:rPr>
        <w:t>• Worked with drivers, customers, and operational teams to resolve shipment issues and maintain smooth delivery processes.</w:t>
      </w:r>
    </w:p>
    <w:p>
      <w:r>
        <w:rPr>
          <w:b w:val="0"/>
          <w:sz w:val="21"/>
        </w:rPr>
        <w:t>• Supervised loading activities, ensuring proper handling, documentation, and dispatch of shipments.</w:t>
      </w:r>
    </w:p>
    <w:p>
      <w:r>
        <w:rPr>
          <w:b w:val="0"/>
          <w:sz w:val="21"/>
        </w:rPr>
        <w:t>• Supported marketing activities by promoting logistics services, maintaining customer relationships, and identifying business opportunities.</w:t>
      </w:r>
    </w:p>
    <w:p>
      <w:r>
        <w:rPr>
          <w:b w:val="0"/>
          <w:sz w:val="21"/>
        </w:rPr>
        <w:t>• Coordinated loading and shipment operations to ensure accurate, timely, and efficient movement of goods.</w:t>
      </w:r>
    </w:p>
    <w:p>
      <w:r>
        <w:rPr>
          <w:b/>
          <w:sz w:val="21"/>
        </w:rPr>
        <w:t>B.H.N Logistics Company — Mowe, along Lagos-Ibadan Expressway, Ogun State, Nigeria | 2025 to Present</w:t>
      </w:r>
    </w:p>
    <w:p>
      <w:r>
        <w:rPr>
          <w:b/>
          <w:sz w:val="21"/>
        </w:rPr>
        <w:t>MARKETING AND LOADING MANAGER</w:t>
      </w:r>
    </w:p>
    <w:p w:rsidR="00391C30" w:rsidRDefault="00DF2A0C">
      <w:pPr>
        <w:pStyle w:val="divdocumentdivsectiontitle"/>
        <w:pBdr>
          <w:bottom w:val="single" w:sz="8" w:space="3" w:color="34393E"/>
        </w:pBdr>
        <w:spacing w:before="160" w:after="60"/>
        <w:jc w:val="center"/>
        <w:rPr>
          <w:rFonts w:ascii="Arial" w:eastAsia="Arial" w:hAnsi="Arial" w:cs="Arial"/>
          <w:b/>
          <w:bCs/>
          <w:color w:val="34393E"/>
        </w:rPr>
      </w:pPr>
      <w:r>
        <w:rPr>
          <w:rFonts w:ascii="Arial" w:eastAsia="Arial" w:hAnsi="Arial" w:cs="Arial"/>
          <w:b/>
          <w:bCs/>
          <w:color w:val="34393E"/>
          <w:sz w:val="21"/>
        </w:rPr>
        <w:t>EXPERIENCE</w:t>
      </w:r>
    </w:p>
    <w:p w:rsidR="00391C30" w:rsidRDefault="00DF2A0C">
      <w:pPr>
        <w:pStyle w:val="divdocumentsinglecolumn"/>
        <w:tabs>
          <w:tab w:val="right" w:pos="10620"/>
        </w:tabs>
        <w:spacing w:line="260" w:lineRule="atLeast"/>
        <w:rPr>
          <w:rFonts w:ascii="Arial" w:eastAsia="Arial" w:hAnsi="Arial" w:cs="Arial"/>
          <w:sz w:val="20"/>
          <w:szCs w:val="20"/>
        </w:rPr>
      </w:pPr>
      <w:r>
        <w:rPr>
          <w:rStyle w:val="spanjobtitle"/>
          <w:rFonts w:ascii="Arial" w:eastAsia="Arial" w:hAnsi="Arial" w:cs="Arial"/>
          <w:sz w:val="20"/>
          <w:szCs w:val="20"/>
        </w:rPr>
        <w:t>NATIONAL YOUTH SERVICE CORPS (NYSC)</w:t>
      </w:r>
      <w:r>
        <w:rPr>
          <w:rStyle w:val="singlecolumnspanpaddedlinenth-child1"/>
          <w:rFonts w:ascii="Arial" w:eastAsia="Arial" w:hAnsi="Arial" w:cs="Arial"/>
          <w:sz w:val="20"/>
          <w:szCs w:val="20"/>
        </w:rPr>
        <w:t xml:space="preserve"> </w:t>
      </w:r>
      <w:r w:rsidR="0064229B">
        <w:rPr>
          <w:rStyle w:val="datesWrapper"/>
          <w:rFonts w:ascii="Arial" w:eastAsia="Arial" w:hAnsi="Arial" w:cs="Arial"/>
          <w:sz w:val="20"/>
          <w:szCs w:val="20"/>
        </w:rPr>
        <w:tab/>
        <w:t xml:space="preserve"> </w:t>
      </w:r>
      <w:r>
        <w:rPr>
          <w:rStyle w:val="spanjobdates"/>
          <w:rFonts w:ascii="Arial" w:eastAsia="Arial" w:hAnsi="Arial" w:cs="Arial"/>
          <w:sz w:val="20"/>
          <w:szCs w:val="20"/>
        </w:rPr>
        <w:t>02/2023 to 01</w:t>
      </w:r>
      <w:r w:rsidR="0064229B">
        <w:rPr>
          <w:rStyle w:val="spanjobdates"/>
          <w:rFonts w:ascii="Arial" w:eastAsia="Arial" w:hAnsi="Arial" w:cs="Arial"/>
          <w:sz w:val="20"/>
          <w:szCs w:val="20"/>
        </w:rPr>
        <w:t>/202</w:t>
      </w:r>
      <w:r>
        <w:rPr>
          <w:rStyle w:val="spanjobdates"/>
          <w:rFonts w:ascii="Arial" w:eastAsia="Arial" w:hAnsi="Arial" w:cs="Arial"/>
          <w:sz w:val="20"/>
          <w:szCs w:val="20"/>
        </w:rPr>
        <w:t>5</w:t>
      </w:r>
      <w:r w:rsidR="0064229B">
        <w:rPr>
          <w:rStyle w:val="datesWrapper"/>
          <w:rFonts w:ascii="Arial" w:eastAsia="Arial" w:hAnsi="Arial" w:cs="Arial"/>
          <w:sz w:val="20"/>
          <w:szCs w:val="20"/>
        </w:rPr>
        <w:t xml:space="preserve"> </w:t>
      </w:r>
    </w:p>
    <w:p w:rsidR="00391C30" w:rsidRDefault="00DF2A0C">
      <w:pPr>
        <w:pStyle w:val="spanpaddedline"/>
        <w:tabs>
          <w:tab w:val="right" w:pos="10620"/>
        </w:tabs>
        <w:spacing w:line="260" w:lineRule="atLeast"/>
        <w:rPr>
          <w:rFonts w:ascii="Arial" w:eastAsia="Arial" w:hAnsi="Arial" w:cs="Arial"/>
          <w:sz w:val="20"/>
          <w:szCs w:val="20"/>
        </w:rPr>
      </w:pPr>
      <w:r>
        <w:rPr>
          <w:rStyle w:val="spancompanyname"/>
          <w:rFonts w:ascii="Arial" w:eastAsia="Arial" w:hAnsi="Arial" w:cs="Arial"/>
          <w:sz w:val="20"/>
          <w:szCs w:val="20"/>
        </w:rPr>
        <w:t>MUSLIM GRAMMAR SCHOOL</w:t>
      </w:r>
      <w:r>
        <w:rPr>
          <w:rFonts w:ascii="Arial" w:eastAsia="Arial" w:hAnsi="Arial" w:cs="Arial"/>
          <w:sz w:val="20"/>
          <w:szCs w:val="20"/>
        </w:rPr>
        <w:t xml:space="preserve"> </w:t>
      </w:r>
      <w:r w:rsidR="0064229B">
        <w:rPr>
          <w:rStyle w:val="datesWrapper"/>
          <w:rFonts w:ascii="Arial" w:eastAsia="Arial" w:hAnsi="Arial" w:cs="Arial"/>
          <w:sz w:val="20"/>
          <w:szCs w:val="20"/>
        </w:rPr>
        <w:tab/>
        <w:t xml:space="preserve"> </w:t>
      </w:r>
      <w:proofErr w:type="spellStart"/>
      <w:r w:rsidR="0064229B">
        <w:rPr>
          <w:rStyle w:val="spanjoblocation"/>
          <w:rFonts w:ascii="Arial" w:eastAsia="Arial" w:hAnsi="Arial" w:cs="Arial"/>
          <w:sz w:val="20"/>
          <w:szCs w:val="20"/>
        </w:rPr>
        <w:t>Ogbomoso</w:t>
      </w:r>
      <w:proofErr w:type="spellEnd"/>
      <w:r w:rsidR="0064229B">
        <w:rPr>
          <w:rStyle w:val="spanjoblocation"/>
          <w:rFonts w:ascii="Arial" w:eastAsia="Arial" w:hAnsi="Arial" w:cs="Arial"/>
          <w:sz w:val="20"/>
          <w:szCs w:val="20"/>
        </w:rPr>
        <w:t>, Oyo</w:t>
      </w:r>
      <w:r w:rsidR="0064229B">
        <w:rPr>
          <w:rStyle w:val="datesWrapper"/>
          <w:rFonts w:ascii="Arial" w:eastAsia="Arial" w:hAnsi="Arial" w:cs="Arial"/>
          <w:sz w:val="20"/>
          <w:szCs w:val="20"/>
        </w:rPr>
        <w:t xml:space="preserve"> </w:t>
      </w:r>
    </w:p>
    <w:p w:rsidR="00391C30" w:rsidRPr="00FF1B12" w:rsidRDefault="0064229B">
      <w:pPr>
        <w:pStyle w:val="ulli"/>
        <w:numPr>
          <w:ilvl w:val="0"/>
          <w:numId w:val="1"/>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Designed and delivered engaging lesson plans in Social Studies, customized to meet the diverse learning needs and academic levels of students.</w:t>
      </w:r>
    </w:p>
    <w:p w:rsidR="00391C30" w:rsidRPr="00FF1B12" w:rsidRDefault="0064229B">
      <w:pPr>
        <w:pStyle w:val="ulli"/>
        <w:numPr>
          <w:ilvl w:val="0"/>
          <w:numId w:val="1"/>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Implemented innovative teaching strategies to improve student participation, understanding, and</w:t>
      </w:r>
      <w:r w:rsidRPr="00FF1B12">
        <w:rPr>
          <w:rStyle w:val="span"/>
          <w:rFonts w:ascii="Arial" w:eastAsia="Arial" w:hAnsi="Arial" w:cs="Arial"/>
          <w:sz w:val="20"/>
          <w:szCs w:val="20"/>
        </w:rPr>
        <w:t xml:space="preserve"> academic performance.</w:t>
      </w:r>
    </w:p>
    <w:p w:rsidR="00391C30" w:rsidRPr="00FF1B12" w:rsidRDefault="0064229B">
      <w:pPr>
        <w:pStyle w:val="ulli"/>
        <w:numPr>
          <w:ilvl w:val="0"/>
          <w:numId w:val="1"/>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Evaluated and monitored students' progress through regular assessments, assignments, and classroom activities, providing tailored support where necessary.</w:t>
      </w:r>
    </w:p>
    <w:p w:rsidR="00391C30" w:rsidRPr="00FF1B12" w:rsidRDefault="0064229B">
      <w:pPr>
        <w:pStyle w:val="ulli"/>
        <w:numPr>
          <w:ilvl w:val="0"/>
          <w:numId w:val="1"/>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Played an active role in organizing and facilitating extracurricular activitie</w:t>
      </w:r>
      <w:r w:rsidRPr="00FF1B12">
        <w:rPr>
          <w:rStyle w:val="span"/>
          <w:rFonts w:ascii="Arial" w:eastAsia="Arial" w:hAnsi="Arial" w:cs="Arial"/>
          <w:sz w:val="20"/>
          <w:szCs w:val="20"/>
        </w:rPr>
        <w:t>s, promoting students' social, cultural, and intellectual development.</w:t>
      </w:r>
    </w:p>
    <w:p w:rsidR="00391C30" w:rsidRPr="00FF1B12" w:rsidRDefault="0064229B">
      <w:pPr>
        <w:pStyle w:val="ulli"/>
        <w:numPr>
          <w:ilvl w:val="0"/>
          <w:numId w:val="1"/>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Supported school initiatives by contributing to staff meetings, assisting with academic planning, and participating in community outreach programs.</w:t>
      </w:r>
    </w:p>
    <w:p w:rsidR="00391C30" w:rsidRPr="00FF1B12" w:rsidRDefault="0064229B">
      <w:pPr>
        <w:pStyle w:val="ulli"/>
        <w:numPr>
          <w:ilvl w:val="0"/>
          <w:numId w:val="1"/>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 xml:space="preserve">Assisted in mentoring and counseling </w:t>
      </w:r>
      <w:r w:rsidRPr="00FF1B12">
        <w:rPr>
          <w:rStyle w:val="span"/>
          <w:rFonts w:ascii="Arial" w:eastAsia="Arial" w:hAnsi="Arial" w:cs="Arial"/>
          <w:sz w:val="20"/>
          <w:szCs w:val="20"/>
        </w:rPr>
        <w:t>students to foster academic excellence and personal growth.</w:t>
      </w:r>
    </w:p>
    <w:p w:rsidR="00391C30" w:rsidRDefault="00FF1B12">
      <w:pPr>
        <w:pStyle w:val="divdocumentsinglecolumn"/>
        <w:tabs>
          <w:tab w:val="right" w:pos="10620"/>
        </w:tabs>
        <w:spacing w:before="120" w:line="260" w:lineRule="atLeast"/>
        <w:rPr>
          <w:rFonts w:ascii="Arial" w:eastAsia="Arial" w:hAnsi="Arial" w:cs="Arial"/>
          <w:sz w:val="20"/>
          <w:szCs w:val="20"/>
        </w:rPr>
      </w:pPr>
      <w:r>
        <w:rPr>
          <w:rStyle w:val="spanjobtitle"/>
          <w:rFonts w:ascii="Arial" w:eastAsia="Arial" w:hAnsi="Arial" w:cs="Arial"/>
          <w:sz w:val="20"/>
          <w:szCs w:val="20"/>
        </w:rPr>
        <w:t>TEACHING PRACTICE (TP)</w:t>
      </w:r>
      <w:r>
        <w:rPr>
          <w:rStyle w:val="singlecolumnspanpaddedlinenth-child1"/>
          <w:rFonts w:ascii="Arial" w:eastAsia="Arial" w:hAnsi="Arial" w:cs="Arial"/>
          <w:sz w:val="20"/>
          <w:szCs w:val="20"/>
        </w:rPr>
        <w:t xml:space="preserve"> </w:t>
      </w:r>
      <w:r w:rsidR="0064229B">
        <w:rPr>
          <w:rStyle w:val="datesWrapper"/>
          <w:rFonts w:ascii="Arial" w:eastAsia="Arial" w:hAnsi="Arial" w:cs="Arial"/>
          <w:sz w:val="20"/>
          <w:szCs w:val="20"/>
        </w:rPr>
        <w:tab/>
        <w:t xml:space="preserve"> </w:t>
      </w:r>
      <w:r w:rsidR="0064229B">
        <w:rPr>
          <w:rStyle w:val="spanjobdates"/>
          <w:rFonts w:ascii="Arial" w:eastAsia="Arial" w:hAnsi="Arial" w:cs="Arial"/>
          <w:sz w:val="20"/>
          <w:szCs w:val="20"/>
        </w:rPr>
        <w:t>01/2021 to 07/2021</w:t>
      </w:r>
      <w:r w:rsidR="0064229B">
        <w:rPr>
          <w:rStyle w:val="datesWrapper"/>
          <w:rFonts w:ascii="Arial" w:eastAsia="Arial" w:hAnsi="Arial" w:cs="Arial"/>
          <w:sz w:val="20"/>
          <w:szCs w:val="20"/>
        </w:rPr>
        <w:t xml:space="preserve"> </w:t>
      </w:r>
    </w:p>
    <w:p w:rsidR="00391C30" w:rsidRDefault="00FF1B12">
      <w:pPr>
        <w:pStyle w:val="spanpaddedline"/>
        <w:tabs>
          <w:tab w:val="right" w:pos="10620"/>
        </w:tabs>
        <w:spacing w:line="260" w:lineRule="atLeast"/>
        <w:rPr>
          <w:rFonts w:ascii="Arial" w:eastAsia="Arial" w:hAnsi="Arial" w:cs="Arial"/>
          <w:sz w:val="20"/>
          <w:szCs w:val="20"/>
        </w:rPr>
      </w:pPr>
      <w:r>
        <w:rPr>
          <w:rStyle w:val="spancompanyname"/>
          <w:rFonts w:ascii="Arial" w:eastAsia="Arial" w:hAnsi="Arial" w:cs="Arial"/>
          <w:sz w:val="20"/>
          <w:szCs w:val="20"/>
        </w:rPr>
        <w:t>MUYIDEEN ARABIC SECONDARY SCHOOL</w:t>
      </w:r>
      <w:r>
        <w:rPr>
          <w:rFonts w:ascii="Arial" w:eastAsia="Arial" w:hAnsi="Arial" w:cs="Arial"/>
          <w:sz w:val="20"/>
          <w:szCs w:val="20"/>
        </w:rPr>
        <w:t xml:space="preserve"> </w:t>
      </w:r>
      <w:r w:rsidR="0064229B">
        <w:rPr>
          <w:rStyle w:val="datesWrapper"/>
          <w:rFonts w:ascii="Arial" w:eastAsia="Arial" w:hAnsi="Arial" w:cs="Arial"/>
          <w:sz w:val="20"/>
          <w:szCs w:val="20"/>
        </w:rPr>
        <w:tab/>
        <w:t xml:space="preserve"> </w:t>
      </w:r>
      <w:r w:rsidR="0064229B">
        <w:rPr>
          <w:rStyle w:val="spanjoblocation"/>
          <w:rFonts w:ascii="Arial" w:eastAsia="Arial" w:hAnsi="Arial" w:cs="Arial"/>
          <w:sz w:val="20"/>
          <w:szCs w:val="20"/>
        </w:rPr>
        <w:t xml:space="preserve">Sango Ilorin, </w:t>
      </w:r>
      <w:proofErr w:type="spellStart"/>
      <w:r w:rsidR="0064229B">
        <w:rPr>
          <w:rStyle w:val="spanjoblocation"/>
          <w:rFonts w:ascii="Arial" w:eastAsia="Arial" w:hAnsi="Arial" w:cs="Arial"/>
          <w:sz w:val="20"/>
          <w:szCs w:val="20"/>
        </w:rPr>
        <w:t>Kwara</w:t>
      </w:r>
      <w:proofErr w:type="spellEnd"/>
      <w:r w:rsidR="0064229B">
        <w:rPr>
          <w:rStyle w:val="datesWrapper"/>
          <w:rFonts w:ascii="Arial" w:eastAsia="Arial" w:hAnsi="Arial" w:cs="Arial"/>
          <w:sz w:val="20"/>
          <w:szCs w:val="20"/>
        </w:rPr>
        <w:t xml:space="preserve"> </w:t>
      </w:r>
    </w:p>
    <w:p w:rsidR="00391C30" w:rsidRPr="00FF1B12" w:rsidRDefault="0064229B">
      <w:pPr>
        <w:pStyle w:val="ulli"/>
        <w:numPr>
          <w:ilvl w:val="0"/>
          <w:numId w:val="2"/>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Planned, prepared, and delivered instructional lessons in Social Studies, ensuring alignment wi</w:t>
      </w:r>
      <w:r w:rsidRPr="00FF1B12">
        <w:rPr>
          <w:rStyle w:val="span"/>
          <w:rFonts w:ascii="Arial" w:eastAsia="Arial" w:hAnsi="Arial" w:cs="Arial"/>
          <w:sz w:val="20"/>
          <w:szCs w:val="20"/>
        </w:rPr>
        <w:t>th the school's curriculum and educational standards.</w:t>
      </w:r>
    </w:p>
    <w:p w:rsidR="00391C30" w:rsidRPr="00FF1B12" w:rsidRDefault="0064229B">
      <w:pPr>
        <w:pStyle w:val="ulli"/>
        <w:numPr>
          <w:ilvl w:val="0"/>
          <w:numId w:val="2"/>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Engaged students through interactive teaching methods, including group discussions, project-based learning, and practical demonstrations.</w:t>
      </w:r>
    </w:p>
    <w:p w:rsidR="00391C30" w:rsidRPr="00FF1B12" w:rsidRDefault="0064229B">
      <w:pPr>
        <w:pStyle w:val="ulli"/>
        <w:numPr>
          <w:ilvl w:val="0"/>
          <w:numId w:val="2"/>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 xml:space="preserve">Assessed students' academic performance by designing and </w:t>
      </w:r>
      <w:r w:rsidRPr="00FF1B12">
        <w:rPr>
          <w:rStyle w:val="span"/>
          <w:rFonts w:ascii="Arial" w:eastAsia="Arial" w:hAnsi="Arial" w:cs="Arial"/>
          <w:sz w:val="20"/>
          <w:szCs w:val="20"/>
        </w:rPr>
        <w:t>administering tests, assignments, and providing constructive feedback to support continuous improvement.</w:t>
      </w:r>
    </w:p>
    <w:p w:rsidR="00391C30" w:rsidRPr="00FF1B12" w:rsidRDefault="0064229B">
      <w:pPr>
        <w:pStyle w:val="ulli"/>
        <w:numPr>
          <w:ilvl w:val="0"/>
          <w:numId w:val="2"/>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Maintained classroom discipline, fostering a safe, respectful, and conducive learning environment.</w:t>
      </w:r>
    </w:p>
    <w:p w:rsidR="00391C30" w:rsidRPr="00FF1B12" w:rsidRDefault="0064229B">
      <w:pPr>
        <w:pStyle w:val="ulli"/>
        <w:numPr>
          <w:ilvl w:val="0"/>
          <w:numId w:val="2"/>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Assisted in organizing extracurricular activities to</w:t>
      </w:r>
      <w:r w:rsidRPr="00FF1B12">
        <w:rPr>
          <w:rStyle w:val="span"/>
          <w:rFonts w:ascii="Arial" w:eastAsia="Arial" w:hAnsi="Arial" w:cs="Arial"/>
          <w:sz w:val="20"/>
          <w:szCs w:val="20"/>
        </w:rPr>
        <w:t xml:space="preserve"> enhance student participation and school community engagement.</w:t>
      </w:r>
    </w:p>
    <w:p w:rsidR="00391C30" w:rsidRPr="00FF1B12" w:rsidRDefault="0064229B">
      <w:pPr>
        <w:pStyle w:val="ulli"/>
        <w:numPr>
          <w:ilvl w:val="0"/>
          <w:numId w:val="2"/>
        </w:numPr>
        <w:spacing w:line="260" w:lineRule="atLeast"/>
        <w:ind w:left="640" w:hanging="252"/>
        <w:rPr>
          <w:rStyle w:val="span"/>
          <w:rFonts w:ascii="Arial" w:eastAsia="Arial" w:hAnsi="Arial" w:cs="Arial"/>
          <w:sz w:val="20"/>
          <w:szCs w:val="20"/>
        </w:rPr>
      </w:pPr>
      <w:r w:rsidRPr="00FF1B12">
        <w:rPr>
          <w:rStyle w:val="span"/>
          <w:rFonts w:ascii="Arial" w:eastAsia="Arial" w:hAnsi="Arial" w:cs="Arial"/>
          <w:sz w:val="20"/>
          <w:szCs w:val="20"/>
        </w:rPr>
        <w:t>Supported school administration with record-keeping, reporting student progress, and other assigned administrative duties.</w:t>
      </w:r>
    </w:p>
    <w:p w:rsidR="00391C30" w:rsidRDefault="00FF1B12">
      <w:pPr>
        <w:pStyle w:val="divdocumentdivsectiontitle"/>
        <w:pBdr>
          <w:bottom w:val="single" w:sz="8" w:space="3" w:color="34393E"/>
        </w:pBdr>
        <w:spacing w:before="160" w:after="60"/>
        <w:jc w:val="center"/>
        <w:rPr>
          <w:rFonts w:ascii="Arial" w:eastAsia="Arial" w:hAnsi="Arial" w:cs="Arial"/>
          <w:b/>
          <w:bCs/>
          <w:color w:val="34393E"/>
        </w:rPr>
      </w:pPr>
      <w:r>
        <w:rPr>
          <w:rFonts w:ascii="Arial" w:eastAsia="Arial" w:hAnsi="Arial" w:cs="Arial"/>
          <w:b/>
          <w:bCs/>
          <w:color w:val="34393E"/>
          <w:sz w:val="21"/>
        </w:rPr>
        <w:t>EDUCATION</w:t>
      </w:r>
    </w:p>
    <w:p w:rsidR="00391C30" w:rsidRDefault="0064229B">
      <w:pPr>
        <w:pStyle w:val="divdocumentsinglecolumn"/>
        <w:tabs>
          <w:tab w:val="right" w:pos="10620"/>
        </w:tabs>
        <w:spacing w:line="260" w:lineRule="atLeast"/>
        <w:rPr>
          <w:rFonts w:ascii="Arial" w:eastAsia="Arial" w:hAnsi="Arial" w:cs="Arial"/>
          <w:sz w:val="20"/>
          <w:szCs w:val="20"/>
        </w:rPr>
      </w:pPr>
      <w:proofErr w:type="spellStart"/>
      <w:r>
        <w:rPr>
          <w:rStyle w:val="spandegree"/>
          <w:rFonts w:ascii="Arial" w:eastAsia="Arial" w:hAnsi="Arial" w:cs="Arial"/>
          <w:sz w:val="20"/>
          <w:szCs w:val="20"/>
        </w:rPr>
        <w:t>B.Ed</w:t>
      </w:r>
      <w:proofErr w:type="spellEnd"/>
      <w:r>
        <w:rPr>
          <w:rStyle w:val="span"/>
          <w:rFonts w:ascii="Arial" w:eastAsia="Arial" w:hAnsi="Arial" w:cs="Arial"/>
          <w:sz w:val="20"/>
          <w:szCs w:val="20"/>
        </w:rPr>
        <w:t xml:space="preserve">: </w:t>
      </w:r>
      <w:r>
        <w:rPr>
          <w:rStyle w:val="spanprogramline"/>
          <w:rFonts w:ascii="Arial" w:eastAsia="Arial" w:hAnsi="Arial" w:cs="Arial"/>
          <w:sz w:val="20"/>
          <w:szCs w:val="20"/>
        </w:rPr>
        <w:t>Social Studies Education</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
          <w:rFonts w:ascii="Arial" w:eastAsia="Arial" w:hAnsi="Arial" w:cs="Arial"/>
          <w:b/>
          <w:bCs/>
          <w:sz w:val="20"/>
          <w:szCs w:val="20"/>
        </w:rPr>
        <w:t>2024</w:t>
      </w:r>
      <w:r>
        <w:rPr>
          <w:rStyle w:val="datesWrapper"/>
          <w:rFonts w:ascii="Arial" w:eastAsia="Arial" w:hAnsi="Arial" w:cs="Arial"/>
          <w:sz w:val="20"/>
          <w:szCs w:val="20"/>
        </w:rPr>
        <w:t xml:space="preserve"> </w:t>
      </w:r>
    </w:p>
    <w:p w:rsidR="00391C30" w:rsidRDefault="0064229B">
      <w:pPr>
        <w:pStyle w:val="spanpaddedline"/>
        <w:tabs>
          <w:tab w:val="right" w:pos="10620"/>
        </w:tabs>
        <w:spacing w:line="260" w:lineRule="atLeast"/>
        <w:rPr>
          <w:rFonts w:ascii="Arial" w:eastAsia="Arial" w:hAnsi="Arial" w:cs="Arial"/>
          <w:sz w:val="20"/>
          <w:szCs w:val="20"/>
        </w:rPr>
      </w:pPr>
      <w:proofErr w:type="spellStart"/>
      <w:r>
        <w:rPr>
          <w:rStyle w:val="spancompanyname"/>
          <w:rFonts w:ascii="Arial" w:eastAsia="Arial" w:hAnsi="Arial" w:cs="Arial"/>
          <w:b w:val="0"/>
          <w:bCs w:val="0"/>
          <w:sz w:val="20"/>
          <w:szCs w:val="20"/>
        </w:rPr>
        <w:t>Ekiti</w:t>
      </w:r>
      <w:proofErr w:type="spellEnd"/>
      <w:r>
        <w:rPr>
          <w:rStyle w:val="spancompanyname"/>
          <w:rFonts w:ascii="Arial" w:eastAsia="Arial" w:hAnsi="Arial" w:cs="Arial"/>
          <w:b w:val="0"/>
          <w:bCs w:val="0"/>
          <w:sz w:val="20"/>
          <w:szCs w:val="20"/>
        </w:rPr>
        <w:t xml:space="preserve"> State Unive</w:t>
      </w:r>
      <w:r>
        <w:rPr>
          <w:rStyle w:val="spancompanyname"/>
          <w:rFonts w:ascii="Arial" w:eastAsia="Arial" w:hAnsi="Arial" w:cs="Arial"/>
          <w:b w:val="0"/>
          <w:bCs w:val="0"/>
          <w:sz w:val="20"/>
          <w:szCs w:val="20"/>
        </w:rPr>
        <w:t>rsity</w:t>
      </w:r>
      <w:r>
        <w:rPr>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location"/>
          <w:rFonts w:ascii="Arial" w:eastAsia="Arial" w:hAnsi="Arial" w:cs="Arial"/>
          <w:b w:val="0"/>
          <w:bCs w:val="0"/>
          <w:sz w:val="20"/>
          <w:szCs w:val="20"/>
        </w:rPr>
        <w:t xml:space="preserve">Ado </w:t>
      </w:r>
      <w:proofErr w:type="spellStart"/>
      <w:r>
        <w:rPr>
          <w:rStyle w:val="spanjoblocation"/>
          <w:rFonts w:ascii="Arial" w:eastAsia="Arial" w:hAnsi="Arial" w:cs="Arial"/>
          <w:b w:val="0"/>
          <w:bCs w:val="0"/>
          <w:sz w:val="20"/>
          <w:szCs w:val="20"/>
        </w:rPr>
        <w:t>Ekiti</w:t>
      </w:r>
      <w:proofErr w:type="spellEnd"/>
      <w:r>
        <w:rPr>
          <w:rStyle w:val="span"/>
          <w:rFonts w:ascii="Arial" w:eastAsia="Arial" w:hAnsi="Arial" w:cs="Arial"/>
          <w:sz w:val="20"/>
          <w:szCs w:val="20"/>
        </w:rPr>
        <w:t xml:space="preserve">, </w:t>
      </w:r>
      <w:proofErr w:type="spellStart"/>
      <w:r>
        <w:rPr>
          <w:rStyle w:val="spanjoblocation"/>
          <w:rFonts w:ascii="Arial" w:eastAsia="Arial" w:hAnsi="Arial" w:cs="Arial"/>
          <w:b w:val="0"/>
          <w:bCs w:val="0"/>
          <w:sz w:val="20"/>
          <w:szCs w:val="20"/>
        </w:rPr>
        <w:t>Ekiti</w:t>
      </w:r>
      <w:proofErr w:type="spellEnd"/>
      <w:r>
        <w:rPr>
          <w:rStyle w:val="span"/>
          <w:rFonts w:ascii="Arial" w:eastAsia="Arial" w:hAnsi="Arial" w:cs="Arial"/>
          <w:sz w:val="20"/>
          <w:szCs w:val="20"/>
        </w:rPr>
        <w:t xml:space="preserve">, </w:t>
      </w:r>
      <w:r>
        <w:rPr>
          <w:rStyle w:val="spanjoblocation"/>
          <w:rFonts w:ascii="Arial" w:eastAsia="Arial" w:hAnsi="Arial" w:cs="Arial"/>
          <w:b w:val="0"/>
          <w:bCs w:val="0"/>
          <w:sz w:val="20"/>
          <w:szCs w:val="20"/>
        </w:rPr>
        <w:t>Nigeria</w:t>
      </w:r>
      <w:r>
        <w:rPr>
          <w:rStyle w:val="datesWrapper"/>
          <w:rFonts w:ascii="Arial" w:eastAsia="Arial" w:hAnsi="Arial" w:cs="Arial"/>
          <w:sz w:val="20"/>
          <w:szCs w:val="20"/>
        </w:rPr>
        <w:t xml:space="preserve"> </w:t>
      </w:r>
    </w:p>
    <w:p w:rsidR="00391C30" w:rsidRDefault="0064229B">
      <w:pPr>
        <w:pStyle w:val="divdocumentsinglecolumn"/>
        <w:tabs>
          <w:tab w:val="right" w:pos="10620"/>
        </w:tabs>
        <w:spacing w:before="120" w:line="260" w:lineRule="atLeast"/>
        <w:rPr>
          <w:rFonts w:ascii="Arial" w:eastAsia="Arial" w:hAnsi="Arial" w:cs="Arial"/>
          <w:sz w:val="20"/>
          <w:szCs w:val="20"/>
        </w:rPr>
      </w:pPr>
      <w:r>
        <w:rPr>
          <w:rStyle w:val="spandegree"/>
          <w:rFonts w:ascii="Arial" w:eastAsia="Arial" w:hAnsi="Arial" w:cs="Arial"/>
          <w:sz w:val="20"/>
          <w:szCs w:val="20"/>
        </w:rPr>
        <w:t>West Africa Senior School Certificate Examination (WASSCE)</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
          <w:rFonts w:ascii="Arial" w:eastAsia="Arial" w:hAnsi="Arial" w:cs="Arial"/>
          <w:b/>
          <w:bCs/>
          <w:sz w:val="20"/>
          <w:szCs w:val="20"/>
        </w:rPr>
        <w:t>2014</w:t>
      </w:r>
      <w:r>
        <w:rPr>
          <w:rStyle w:val="datesWrapper"/>
          <w:rFonts w:ascii="Arial" w:eastAsia="Arial" w:hAnsi="Arial" w:cs="Arial"/>
          <w:sz w:val="20"/>
          <w:szCs w:val="20"/>
        </w:rPr>
        <w:t xml:space="preserve"> </w:t>
      </w:r>
    </w:p>
    <w:p w:rsidR="00391C30" w:rsidRDefault="0064229B">
      <w:pPr>
        <w:pStyle w:val="spanpaddedline"/>
        <w:tabs>
          <w:tab w:val="right" w:pos="10620"/>
        </w:tabs>
        <w:spacing w:line="260" w:lineRule="atLeast"/>
        <w:rPr>
          <w:rFonts w:ascii="Arial" w:eastAsia="Arial" w:hAnsi="Arial" w:cs="Arial"/>
          <w:sz w:val="20"/>
          <w:szCs w:val="20"/>
        </w:rPr>
      </w:pPr>
      <w:r>
        <w:rPr>
          <w:rStyle w:val="spancompanyname"/>
          <w:rFonts w:ascii="Arial" w:eastAsia="Arial" w:hAnsi="Arial" w:cs="Arial"/>
          <w:b w:val="0"/>
          <w:bCs w:val="0"/>
          <w:sz w:val="20"/>
          <w:szCs w:val="20"/>
        </w:rPr>
        <w:t>Anglican comprehensive high school</w:t>
      </w:r>
      <w:r>
        <w:rPr>
          <w:rFonts w:ascii="Arial" w:eastAsia="Arial" w:hAnsi="Arial" w:cs="Arial"/>
          <w:sz w:val="20"/>
          <w:szCs w:val="20"/>
        </w:rPr>
        <w:t xml:space="preserve"> </w:t>
      </w:r>
      <w:r>
        <w:rPr>
          <w:rStyle w:val="datesWrapper"/>
          <w:rFonts w:ascii="Arial" w:eastAsia="Arial" w:hAnsi="Arial" w:cs="Arial"/>
          <w:sz w:val="20"/>
          <w:szCs w:val="20"/>
        </w:rPr>
        <w:tab/>
        <w:t xml:space="preserve"> </w:t>
      </w:r>
      <w:proofErr w:type="spellStart"/>
      <w:r>
        <w:rPr>
          <w:rStyle w:val="spanjoblocation"/>
          <w:rFonts w:ascii="Arial" w:eastAsia="Arial" w:hAnsi="Arial" w:cs="Arial"/>
          <w:b w:val="0"/>
          <w:bCs w:val="0"/>
          <w:sz w:val="20"/>
          <w:szCs w:val="20"/>
        </w:rPr>
        <w:t>Oke-opin</w:t>
      </w:r>
      <w:proofErr w:type="spellEnd"/>
      <w:r>
        <w:rPr>
          <w:rStyle w:val="span"/>
          <w:rFonts w:ascii="Arial" w:eastAsia="Arial" w:hAnsi="Arial" w:cs="Arial"/>
          <w:sz w:val="20"/>
          <w:szCs w:val="20"/>
        </w:rPr>
        <w:t xml:space="preserve">, </w:t>
      </w:r>
      <w:r>
        <w:rPr>
          <w:rStyle w:val="spanjoblocation"/>
          <w:rFonts w:ascii="Arial" w:eastAsia="Arial" w:hAnsi="Arial" w:cs="Arial"/>
          <w:b w:val="0"/>
          <w:bCs w:val="0"/>
          <w:sz w:val="20"/>
          <w:szCs w:val="20"/>
        </w:rPr>
        <w:t>Nigeria</w:t>
      </w:r>
      <w:r>
        <w:rPr>
          <w:rStyle w:val="datesWrapper"/>
          <w:rFonts w:ascii="Arial" w:eastAsia="Arial" w:hAnsi="Arial" w:cs="Arial"/>
          <w:sz w:val="20"/>
          <w:szCs w:val="20"/>
        </w:rPr>
        <w:t xml:space="preserve"> </w:t>
      </w:r>
    </w:p>
    <w:p w:rsidR="00391C30" w:rsidRDefault="0064229B">
      <w:pPr>
        <w:pStyle w:val="divdocumentsinglecolumn"/>
        <w:tabs>
          <w:tab w:val="right" w:pos="10620"/>
        </w:tabs>
        <w:spacing w:before="120" w:line="260" w:lineRule="atLeast"/>
        <w:rPr>
          <w:rFonts w:ascii="Arial" w:eastAsia="Arial" w:hAnsi="Arial" w:cs="Arial"/>
          <w:sz w:val="20"/>
          <w:szCs w:val="20"/>
        </w:rPr>
      </w:pPr>
      <w:r>
        <w:rPr>
          <w:rStyle w:val="spandegree"/>
          <w:rFonts w:ascii="Arial" w:eastAsia="Arial" w:hAnsi="Arial" w:cs="Arial"/>
          <w:sz w:val="20"/>
          <w:szCs w:val="20"/>
        </w:rPr>
        <w:lastRenderedPageBreak/>
        <w:t>First School Leaving Certificate (FSLC)</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
          <w:rFonts w:ascii="Arial" w:eastAsia="Arial" w:hAnsi="Arial" w:cs="Arial"/>
          <w:b/>
          <w:bCs/>
          <w:sz w:val="20"/>
          <w:szCs w:val="20"/>
        </w:rPr>
        <w:t>2008</w:t>
      </w:r>
      <w:r>
        <w:rPr>
          <w:rStyle w:val="datesWrapper"/>
          <w:rFonts w:ascii="Arial" w:eastAsia="Arial" w:hAnsi="Arial" w:cs="Arial"/>
          <w:sz w:val="20"/>
          <w:szCs w:val="20"/>
        </w:rPr>
        <w:t xml:space="preserve"> </w:t>
      </w:r>
    </w:p>
    <w:p w:rsidR="00391C30" w:rsidRDefault="0064229B">
      <w:pPr>
        <w:pStyle w:val="spanpaddedline"/>
        <w:tabs>
          <w:tab w:val="right" w:pos="10620"/>
        </w:tabs>
        <w:spacing w:line="260" w:lineRule="atLeast"/>
        <w:rPr>
          <w:rFonts w:ascii="Arial" w:eastAsia="Arial" w:hAnsi="Arial" w:cs="Arial"/>
          <w:sz w:val="20"/>
          <w:szCs w:val="20"/>
        </w:rPr>
      </w:pPr>
      <w:r>
        <w:rPr>
          <w:rStyle w:val="spancompanyname"/>
          <w:rFonts w:ascii="Arial" w:eastAsia="Arial" w:hAnsi="Arial" w:cs="Arial"/>
          <w:b w:val="0"/>
          <w:bCs w:val="0"/>
          <w:sz w:val="20"/>
          <w:szCs w:val="20"/>
        </w:rPr>
        <w:t>Central primary school</w:t>
      </w:r>
      <w:r>
        <w:rPr>
          <w:rFonts w:ascii="Arial" w:eastAsia="Arial" w:hAnsi="Arial" w:cs="Arial"/>
          <w:sz w:val="20"/>
          <w:szCs w:val="20"/>
        </w:rPr>
        <w:t xml:space="preserve"> </w:t>
      </w:r>
      <w:r>
        <w:rPr>
          <w:rStyle w:val="datesWrapper"/>
          <w:rFonts w:ascii="Arial" w:eastAsia="Arial" w:hAnsi="Arial" w:cs="Arial"/>
          <w:sz w:val="20"/>
          <w:szCs w:val="20"/>
        </w:rPr>
        <w:tab/>
        <w:t xml:space="preserve"> </w:t>
      </w:r>
      <w:proofErr w:type="spellStart"/>
      <w:r>
        <w:rPr>
          <w:rStyle w:val="spanjoblocation"/>
          <w:rFonts w:ascii="Arial" w:eastAsia="Arial" w:hAnsi="Arial" w:cs="Arial"/>
          <w:b w:val="0"/>
          <w:bCs w:val="0"/>
          <w:sz w:val="20"/>
          <w:szCs w:val="20"/>
        </w:rPr>
        <w:t>Oke-opin</w:t>
      </w:r>
      <w:proofErr w:type="spellEnd"/>
      <w:r>
        <w:rPr>
          <w:rStyle w:val="span"/>
          <w:rFonts w:ascii="Arial" w:eastAsia="Arial" w:hAnsi="Arial" w:cs="Arial"/>
          <w:sz w:val="20"/>
          <w:szCs w:val="20"/>
        </w:rPr>
        <w:t xml:space="preserve">, </w:t>
      </w:r>
      <w:r>
        <w:rPr>
          <w:rStyle w:val="spanjoblocation"/>
          <w:rFonts w:ascii="Arial" w:eastAsia="Arial" w:hAnsi="Arial" w:cs="Arial"/>
          <w:b w:val="0"/>
          <w:bCs w:val="0"/>
          <w:sz w:val="20"/>
          <w:szCs w:val="20"/>
        </w:rPr>
        <w:t>Nigeria</w:t>
      </w:r>
      <w:r>
        <w:rPr>
          <w:rStyle w:val="datesWrapper"/>
          <w:rFonts w:ascii="Arial" w:eastAsia="Arial" w:hAnsi="Arial" w:cs="Arial"/>
          <w:sz w:val="20"/>
          <w:szCs w:val="20"/>
        </w:rPr>
        <w:t xml:space="preserve"> </w:t>
      </w:r>
    </w:p>
    <w:p w:rsidR="00391C30" w:rsidRDefault="0064229B">
      <w:pPr>
        <w:pStyle w:val="divdocumentdivsectiontitle"/>
        <w:pBdr>
          <w:bottom w:val="single" w:sz="8" w:space="3" w:color="34393E"/>
        </w:pBdr>
        <w:spacing w:before="160" w:after="60"/>
        <w:jc w:val="center"/>
        <w:rPr>
          <w:rFonts w:ascii="Arial" w:eastAsia="Arial" w:hAnsi="Arial" w:cs="Arial"/>
          <w:b/>
          <w:bCs/>
          <w:color w:val="34393E"/>
        </w:rPr>
      </w:pPr>
      <w:r>
        <w:rPr>
          <w:rFonts w:ascii="Arial" w:eastAsia="Arial" w:hAnsi="Arial" w:cs="Arial"/>
          <w:b/>
          <w:bCs/>
          <w:color w:val="34393E"/>
          <w:sz w:val="21"/>
        </w:rPr>
        <w:t>REFERENCES</w:t>
      </w:r>
    </w:p>
    <w:p w:rsidR="00FF1B12" w:rsidRDefault="0064229B" w:rsidP="00FF1B12">
      <w:pPr>
        <w:pStyle w:val="ulli"/>
        <w:numPr>
          <w:ilvl w:val="0"/>
          <w:numId w:val="3"/>
        </w:numPr>
        <w:pBdr>
          <w:left w:val="none" w:sz="0" w:space="0" w:color="auto"/>
        </w:pBdr>
        <w:spacing w:line="260" w:lineRule="atLeast"/>
        <w:ind w:left="640" w:hanging="252"/>
        <w:rPr>
          <w:rFonts w:ascii="Arial" w:eastAsia="Arial" w:hAnsi="Arial" w:cs="Arial"/>
          <w:sz w:val="20"/>
          <w:szCs w:val="20"/>
        </w:rPr>
      </w:pPr>
      <w:r w:rsidRPr="00FF1B12">
        <w:rPr>
          <w:rFonts w:ascii="Arial" w:eastAsia="Arial" w:hAnsi="Arial" w:cs="Arial"/>
          <w:sz w:val="20"/>
          <w:szCs w:val="20"/>
        </w:rPr>
        <w:t>DR. ALAO O.S</w:t>
      </w:r>
    </w:p>
    <w:p w:rsidR="00391C30" w:rsidRDefault="00FF1B12" w:rsidP="00FF1B12">
      <w:pPr>
        <w:pStyle w:val="ulli"/>
        <w:pBdr>
          <w:left w:val="none" w:sz="0" w:space="0" w:color="auto"/>
        </w:pBdr>
        <w:spacing w:line="260" w:lineRule="atLeast"/>
        <w:ind w:left="640"/>
        <w:rPr>
          <w:rFonts w:ascii="Arial" w:eastAsia="Arial" w:hAnsi="Arial" w:cs="Arial"/>
          <w:sz w:val="20"/>
          <w:szCs w:val="20"/>
        </w:rPr>
      </w:pPr>
      <w:r w:rsidRPr="00FF1B12">
        <w:rPr>
          <w:rFonts w:ascii="Arial" w:eastAsia="Arial" w:hAnsi="Arial" w:cs="Arial"/>
          <w:sz w:val="20"/>
          <w:szCs w:val="20"/>
        </w:rPr>
        <w:t xml:space="preserve">Chief Lecturer of </w:t>
      </w:r>
      <w:proofErr w:type="spellStart"/>
      <w:r w:rsidRPr="00FF1B12">
        <w:rPr>
          <w:rFonts w:ascii="Arial" w:eastAsia="Arial" w:hAnsi="Arial" w:cs="Arial"/>
          <w:sz w:val="20"/>
          <w:szCs w:val="20"/>
        </w:rPr>
        <w:t>Kwara</w:t>
      </w:r>
      <w:proofErr w:type="spellEnd"/>
      <w:r w:rsidRPr="00FF1B12">
        <w:rPr>
          <w:rFonts w:ascii="Arial" w:eastAsia="Arial" w:hAnsi="Arial" w:cs="Arial"/>
          <w:sz w:val="20"/>
          <w:szCs w:val="20"/>
        </w:rPr>
        <w:t xml:space="preserve"> state college of education Oro, </w:t>
      </w:r>
      <w:r w:rsidR="0064229B" w:rsidRPr="00FF1B12">
        <w:rPr>
          <w:rFonts w:ascii="Arial" w:eastAsia="Arial" w:hAnsi="Arial" w:cs="Arial"/>
          <w:sz w:val="20"/>
          <w:szCs w:val="20"/>
        </w:rPr>
        <w:t xml:space="preserve"> </w:t>
      </w:r>
    </w:p>
    <w:p w:rsidR="00FF1B12" w:rsidRDefault="00FF1B12" w:rsidP="00FF1B12">
      <w:pPr>
        <w:pStyle w:val="ulli"/>
        <w:pBdr>
          <w:left w:val="none" w:sz="0" w:space="0" w:color="auto"/>
        </w:pBdr>
        <w:spacing w:line="260" w:lineRule="atLeast"/>
        <w:ind w:left="640"/>
        <w:rPr>
          <w:rFonts w:ascii="Arial" w:eastAsia="Arial" w:hAnsi="Arial" w:cs="Arial"/>
          <w:sz w:val="20"/>
          <w:szCs w:val="20"/>
        </w:rPr>
      </w:pPr>
      <w:r>
        <w:rPr>
          <w:rFonts w:ascii="Arial" w:eastAsia="Arial" w:hAnsi="Arial" w:cs="Arial"/>
          <w:sz w:val="20"/>
          <w:szCs w:val="20"/>
        </w:rPr>
        <w:t>08034411992</w:t>
      </w:r>
    </w:p>
    <w:p w:rsidR="00FF1B12" w:rsidRPr="00FF1B12" w:rsidRDefault="00FF1B12" w:rsidP="00FF1B12">
      <w:pPr>
        <w:pStyle w:val="ulli"/>
        <w:pBdr>
          <w:left w:val="none" w:sz="0" w:space="0" w:color="auto"/>
        </w:pBdr>
        <w:spacing w:line="260" w:lineRule="atLeast"/>
        <w:ind w:left="640"/>
        <w:rPr>
          <w:rFonts w:ascii="Arial" w:eastAsia="Arial" w:hAnsi="Arial" w:cs="Arial"/>
          <w:sz w:val="20"/>
          <w:szCs w:val="20"/>
        </w:rPr>
      </w:pPr>
    </w:p>
    <w:p w:rsidR="00391C30" w:rsidRDefault="0064229B">
      <w:pPr>
        <w:pStyle w:val="ulli"/>
        <w:numPr>
          <w:ilvl w:val="0"/>
          <w:numId w:val="3"/>
        </w:numPr>
        <w:spacing w:line="260" w:lineRule="atLeast"/>
        <w:ind w:left="640" w:hanging="252"/>
        <w:rPr>
          <w:rFonts w:ascii="Arial" w:eastAsia="Arial" w:hAnsi="Arial" w:cs="Arial"/>
          <w:sz w:val="20"/>
          <w:szCs w:val="20"/>
        </w:rPr>
      </w:pPr>
      <w:r w:rsidRPr="00FF1B12">
        <w:rPr>
          <w:rFonts w:ascii="Arial" w:eastAsia="Arial" w:hAnsi="Arial" w:cs="Arial"/>
          <w:sz w:val="20"/>
          <w:szCs w:val="20"/>
        </w:rPr>
        <w:t xml:space="preserve">MR. ADELUSI KOLAWOLE, </w:t>
      </w:r>
    </w:p>
    <w:p w:rsidR="00FF1B12" w:rsidRDefault="00FF1B12" w:rsidP="00FF1B12">
      <w:pPr>
        <w:pStyle w:val="ulli"/>
        <w:spacing w:line="260" w:lineRule="atLeast"/>
        <w:ind w:left="640"/>
        <w:rPr>
          <w:rFonts w:ascii="Arial" w:eastAsia="Arial" w:hAnsi="Arial" w:cs="Arial"/>
          <w:sz w:val="20"/>
          <w:szCs w:val="20"/>
        </w:rPr>
      </w:pPr>
      <w:r w:rsidRPr="00FF1B12">
        <w:rPr>
          <w:rFonts w:ascii="Arial" w:eastAsia="Arial" w:hAnsi="Arial" w:cs="Arial"/>
          <w:sz w:val="20"/>
          <w:szCs w:val="20"/>
        </w:rPr>
        <w:t>Retired teacher</w:t>
      </w:r>
    </w:p>
    <w:p w:rsidR="00FF1B12" w:rsidRDefault="00FF1B12" w:rsidP="00FF1B12">
      <w:pPr>
        <w:pStyle w:val="ulli"/>
        <w:spacing w:line="260" w:lineRule="atLeast"/>
        <w:ind w:left="360"/>
        <w:rPr>
          <w:rFonts w:ascii="Arial" w:eastAsia="Arial" w:hAnsi="Arial" w:cs="Arial"/>
          <w:sz w:val="20"/>
          <w:szCs w:val="20"/>
        </w:rPr>
      </w:pPr>
      <w:r>
        <w:rPr>
          <w:rFonts w:ascii="Arial" w:eastAsia="Arial" w:hAnsi="Arial" w:cs="Arial"/>
          <w:sz w:val="20"/>
          <w:szCs w:val="20"/>
        </w:rPr>
        <w:t xml:space="preserve">     </w:t>
      </w:r>
      <w:r w:rsidRPr="00FF1B12">
        <w:rPr>
          <w:rFonts w:ascii="Arial" w:eastAsia="Arial" w:hAnsi="Arial" w:cs="Arial"/>
          <w:sz w:val="20"/>
          <w:szCs w:val="20"/>
        </w:rPr>
        <w:t>08030644862</w:t>
      </w:r>
    </w:p>
    <w:sectPr w:rsidR="00FF1B12" w:rsidSect="00391C30">
      <w:pgSz w:w="12240" w:h="15840"/>
      <w:pgMar w:top="480" w:right="800" w:bottom="480" w:left="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B762AD6A">
      <w:start w:val="1"/>
      <w:numFmt w:val="bullet"/>
      <w:lvlText w:val=""/>
      <w:lvlJc w:val="left"/>
      <w:pPr>
        <w:ind w:left="720" w:hanging="360"/>
      </w:pPr>
      <w:rPr>
        <w:rFonts w:ascii="Symbol" w:hAnsi="Symbol"/>
      </w:rPr>
    </w:lvl>
    <w:lvl w:ilvl="1" w:tplc="6E0E9314">
      <w:start w:val="1"/>
      <w:numFmt w:val="bullet"/>
      <w:lvlText w:val="o"/>
      <w:lvlJc w:val="left"/>
      <w:pPr>
        <w:tabs>
          <w:tab w:val="num" w:pos="1440"/>
        </w:tabs>
        <w:ind w:left="1440" w:hanging="360"/>
      </w:pPr>
      <w:rPr>
        <w:rFonts w:ascii="Courier New" w:hAnsi="Courier New"/>
      </w:rPr>
    </w:lvl>
    <w:lvl w:ilvl="2" w:tplc="DE0C189E">
      <w:start w:val="1"/>
      <w:numFmt w:val="bullet"/>
      <w:lvlText w:val=""/>
      <w:lvlJc w:val="left"/>
      <w:pPr>
        <w:tabs>
          <w:tab w:val="num" w:pos="2160"/>
        </w:tabs>
        <w:ind w:left="2160" w:hanging="360"/>
      </w:pPr>
      <w:rPr>
        <w:rFonts w:ascii="Wingdings" w:hAnsi="Wingdings"/>
      </w:rPr>
    </w:lvl>
    <w:lvl w:ilvl="3" w:tplc="D6BC77FE">
      <w:start w:val="1"/>
      <w:numFmt w:val="bullet"/>
      <w:lvlText w:val=""/>
      <w:lvlJc w:val="left"/>
      <w:pPr>
        <w:tabs>
          <w:tab w:val="num" w:pos="2880"/>
        </w:tabs>
        <w:ind w:left="2880" w:hanging="360"/>
      </w:pPr>
      <w:rPr>
        <w:rFonts w:ascii="Symbol" w:hAnsi="Symbol"/>
      </w:rPr>
    </w:lvl>
    <w:lvl w:ilvl="4" w:tplc="C6183638">
      <w:start w:val="1"/>
      <w:numFmt w:val="bullet"/>
      <w:lvlText w:val="o"/>
      <w:lvlJc w:val="left"/>
      <w:pPr>
        <w:tabs>
          <w:tab w:val="num" w:pos="3600"/>
        </w:tabs>
        <w:ind w:left="3600" w:hanging="360"/>
      </w:pPr>
      <w:rPr>
        <w:rFonts w:ascii="Courier New" w:hAnsi="Courier New"/>
      </w:rPr>
    </w:lvl>
    <w:lvl w:ilvl="5" w:tplc="60E2213A">
      <w:start w:val="1"/>
      <w:numFmt w:val="bullet"/>
      <w:lvlText w:val=""/>
      <w:lvlJc w:val="left"/>
      <w:pPr>
        <w:tabs>
          <w:tab w:val="num" w:pos="4320"/>
        </w:tabs>
        <w:ind w:left="4320" w:hanging="360"/>
      </w:pPr>
      <w:rPr>
        <w:rFonts w:ascii="Wingdings" w:hAnsi="Wingdings"/>
      </w:rPr>
    </w:lvl>
    <w:lvl w:ilvl="6" w:tplc="386CF19E">
      <w:start w:val="1"/>
      <w:numFmt w:val="bullet"/>
      <w:lvlText w:val=""/>
      <w:lvlJc w:val="left"/>
      <w:pPr>
        <w:tabs>
          <w:tab w:val="num" w:pos="5040"/>
        </w:tabs>
        <w:ind w:left="5040" w:hanging="360"/>
      </w:pPr>
      <w:rPr>
        <w:rFonts w:ascii="Symbol" w:hAnsi="Symbol"/>
      </w:rPr>
    </w:lvl>
    <w:lvl w:ilvl="7" w:tplc="D478B29C">
      <w:start w:val="1"/>
      <w:numFmt w:val="bullet"/>
      <w:lvlText w:val="o"/>
      <w:lvlJc w:val="left"/>
      <w:pPr>
        <w:tabs>
          <w:tab w:val="num" w:pos="5760"/>
        </w:tabs>
        <w:ind w:left="5760" w:hanging="360"/>
      </w:pPr>
      <w:rPr>
        <w:rFonts w:ascii="Courier New" w:hAnsi="Courier New"/>
      </w:rPr>
    </w:lvl>
    <w:lvl w:ilvl="8" w:tplc="77C89E66">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48FEC13E">
      <w:start w:val="1"/>
      <w:numFmt w:val="bullet"/>
      <w:lvlText w:val=""/>
      <w:lvlJc w:val="left"/>
      <w:pPr>
        <w:ind w:left="720" w:hanging="360"/>
      </w:pPr>
      <w:rPr>
        <w:rFonts w:ascii="Symbol" w:hAnsi="Symbol"/>
      </w:rPr>
    </w:lvl>
    <w:lvl w:ilvl="1" w:tplc="E966AC64">
      <w:start w:val="1"/>
      <w:numFmt w:val="bullet"/>
      <w:lvlText w:val="o"/>
      <w:lvlJc w:val="left"/>
      <w:pPr>
        <w:tabs>
          <w:tab w:val="num" w:pos="1440"/>
        </w:tabs>
        <w:ind w:left="1440" w:hanging="360"/>
      </w:pPr>
      <w:rPr>
        <w:rFonts w:ascii="Courier New" w:hAnsi="Courier New"/>
      </w:rPr>
    </w:lvl>
    <w:lvl w:ilvl="2" w:tplc="0DE8F170">
      <w:start w:val="1"/>
      <w:numFmt w:val="bullet"/>
      <w:lvlText w:val=""/>
      <w:lvlJc w:val="left"/>
      <w:pPr>
        <w:tabs>
          <w:tab w:val="num" w:pos="2160"/>
        </w:tabs>
        <w:ind w:left="2160" w:hanging="360"/>
      </w:pPr>
      <w:rPr>
        <w:rFonts w:ascii="Wingdings" w:hAnsi="Wingdings"/>
      </w:rPr>
    </w:lvl>
    <w:lvl w:ilvl="3" w:tplc="04DA89BE">
      <w:start w:val="1"/>
      <w:numFmt w:val="bullet"/>
      <w:lvlText w:val=""/>
      <w:lvlJc w:val="left"/>
      <w:pPr>
        <w:tabs>
          <w:tab w:val="num" w:pos="2880"/>
        </w:tabs>
        <w:ind w:left="2880" w:hanging="360"/>
      </w:pPr>
      <w:rPr>
        <w:rFonts w:ascii="Symbol" w:hAnsi="Symbol"/>
      </w:rPr>
    </w:lvl>
    <w:lvl w:ilvl="4" w:tplc="B9EC3702">
      <w:start w:val="1"/>
      <w:numFmt w:val="bullet"/>
      <w:lvlText w:val="o"/>
      <w:lvlJc w:val="left"/>
      <w:pPr>
        <w:tabs>
          <w:tab w:val="num" w:pos="3600"/>
        </w:tabs>
        <w:ind w:left="3600" w:hanging="360"/>
      </w:pPr>
      <w:rPr>
        <w:rFonts w:ascii="Courier New" w:hAnsi="Courier New"/>
      </w:rPr>
    </w:lvl>
    <w:lvl w:ilvl="5" w:tplc="BBBE1990">
      <w:start w:val="1"/>
      <w:numFmt w:val="bullet"/>
      <w:lvlText w:val=""/>
      <w:lvlJc w:val="left"/>
      <w:pPr>
        <w:tabs>
          <w:tab w:val="num" w:pos="4320"/>
        </w:tabs>
        <w:ind w:left="4320" w:hanging="360"/>
      </w:pPr>
      <w:rPr>
        <w:rFonts w:ascii="Wingdings" w:hAnsi="Wingdings"/>
      </w:rPr>
    </w:lvl>
    <w:lvl w:ilvl="6" w:tplc="1E90DDC4">
      <w:start w:val="1"/>
      <w:numFmt w:val="bullet"/>
      <w:lvlText w:val=""/>
      <w:lvlJc w:val="left"/>
      <w:pPr>
        <w:tabs>
          <w:tab w:val="num" w:pos="5040"/>
        </w:tabs>
        <w:ind w:left="5040" w:hanging="360"/>
      </w:pPr>
      <w:rPr>
        <w:rFonts w:ascii="Symbol" w:hAnsi="Symbol"/>
      </w:rPr>
    </w:lvl>
    <w:lvl w:ilvl="7" w:tplc="5AC4A9E4">
      <w:start w:val="1"/>
      <w:numFmt w:val="bullet"/>
      <w:lvlText w:val="o"/>
      <w:lvlJc w:val="left"/>
      <w:pPr>
        <w:tabs>
          <w:tab w:val="num" w:pos="5760"/>
        </w:tabs>
        <w:ind w:left="5760" w:hanging="360"/>
      </w:pPr>
      <w:rPr>
        <w:rFonts w:ascii="Courier New" w:hAnsi="Courier New"/>
      </w:rPr>
    </w:lvl>
    <w:lvl w:ilvl="8" w:tplc="3DE8762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32EE261A">
      <w:start w:val="1"/>
      <w:numFmt w:val="bullet"/>
      <w:lvlText w:val=""/>
      <w:lvlJc w:val="left"/>
      <w:pPr>
        <w:ind w:left="720" w:hanging="360"/>
      </w:pPr>
      <w:rPr>
        <w:rFonts w:ascii="Symbol" w:hAnsi="Symbol"/>
      </w:rPr>
    </w:lvl>
    <w:lvl w:ilvl="1" w:tplc="01FC8AC8">
      <w:start w:val="1"/>
      <w:numFmt w:val="bullet"/>
      <w:lvlText w:val="o"/>
      <w:lvlJc w:val="left"/>
      <w:pPr>
        <w:tabs>
          <w:tab w:val="num" w:pos="1440"/>
        </w:tabs>
        <w:ind w:left="1440" w:hanging="360"/>
      </w:pPr>
      <w:rPr>
        <w:rFonts w:ascii="Courier New" w:hAnsi="Courier New"/>
      </w:rPr>
    </w:lvl>
    <w:lvl w:ilvl="2" w:tplc="95EE4D82">
      <w:start w:val="1"/>
      <w:numFmt w:val="bullet"/>
      <w:lvlText w:val=""/>
      <w:lvlJc w:val="left"/>
      <w:pPr>
        <w:tabs>
          <w:tab w:val="num" w:pos="2160"/>
        </w:tabs>
        <w:ind w:left="2160" w:hanging="360"/>
      </w:pPr>
      <w:rPr>
        <w:rFonts w:ascii="Wingdings" w:hAnsi="Wingdings"/>
      </w:rPr>
    </w:lvl>
    <w:lvl w:ilvl="3" w:tplc="FF9A59E8">
      <w:start w:val="1"/>
      <w:numFmt w:val="bullet"/>
      <w:lvlText w:val=""/>
      <w:lvlJc w:val="left"/>
      <w:pPr>
        <w:tabs>
          <w:tab w:val="num" w:pos="2880"/>
        </w:tabs>
        <w:ind w:left="2880" w:hanging="360"/>
      </w:pPr>
      <w:rPr>
        <w:rFonts w:ascii="Symbol" w:hAnsi="Symbol"/>
      </w:rPr>
    </w:lvl>
    <w:lvl w:ilvl="4" w:tplc="A9861E5A">
      <w:start w:val="1"/>
      <w:numFmt w:val="bullet"/>
      <w:lvlText w:val="o"/>
      <w:lvlJc w:val="left"/>
      <w:pPr>
        <w:tabs>
          <w:tab w:val="num" w:pos="3600"/>
        </w:tabs>
        <w:ind w:left="3600" w:hanging="360"/>
      </w:pPr>
      <w:rPr>
        <w:rFonts w:ascii="Courier New" w:hAnsi="Courier New"/>
      </w:rPr>
    </w:lvl>
    <w:lvl w:ilvl="5" w:tplc="C62C188E">
      <w:start w:val="1"/>
      <w:numFmt w:val="bullet"/>
      <w:lvlText w:val=""/>
      <w:lvlJc w:val="left"/>
      <w:pPr>
        <w:tabs>
          <w:tab w:val="num" w:pos="4320"/>
        </w:tabs>
        <w:ind w:left="4320" w:hanging="360"/>
      </w:pPr>
      <w:rPr>
        <w:rFonts w:ascii="Wingdings" w:hAnsi="Wingdings"/>
      </w:rPr>
    </w:lvl>
    <w:lvl w:ilvl="6" w:tplc="6B88BB3E">
      <w:start w:val="1"/>
      <w:numFmt w:val="bullet"/>
      <w:lvlText w:val=""/>
      <w:lvlJc w:val="left"/>
      <w:pPr>
        <w:tabs>
          <w:tab w:val="num" w:pos="5040"/>
        </w:tabs>
        <w:ind w:left="5040" w:hanging="360"/>
      </w:pPr>
      <w:rPr>
        <w:rFonts w:ascii="Symbol" w:hAnsi="Symbol"/>
      </w:rPr>
    </w:lvl>
    <w:lvl w:ilvl="7" w:tplc="BCDCFBF0">
      <w:start w:val="1"/>
      <w:numFmt w:val="bullet"/>
      <w:lvlText w:val="o"/>
      <w:lvlJc w:val="left"/>
      <w:pPr>
        <w:tabs>
          <w:tab w:val="num" w:pos="5760"/>
        </w:tabs>
        <w:ind w:left="5760" w:hanging="360"/>
      </w:pPr>
      <w:rPr>
        <w:rFonts w:ascii="Courier New" w:hAnsi="Courier New"/>
      </w:rPr>
    </w:lvl>
    <w:lvl w:ilvl="8" w:tplc="E2960EE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noPunctuationKerning/>
  <w:characterSpacingControl w:val="doNotCompress"/>
  <w:compat/>
  <w:rsids>
    <w:rsidRoot w:val="00391C30"/>
    <w:rsid w:val="00391C30"/>
    <w:rsid w:val="0064229B"/>
    <w:rsid w:val="00CA6124"/>
    <w:rsid w:val="00DF2A0C"/>
    <w:rsid w:val="00FF1B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rsid w:val="00391C30"/>
    <w:pPr>
      <w:spacing w:line="260" w:lineRule="atLeast"/>
    </w:pPr>
  </w:style>
  <w:style w:type="paragraph" w:customStyle="1" w:styleId="divdocumentsection">
    <w:name w:val="div_document_section"/>
    <w:basedOn w:val="Normal"/>
    <w:rsid w:val="00391C30"/>
  </w:style>
  <w:style w:type="paragraph" w:customStyle="1" w:styleId="divdocumentdivparagraph">
    <w:name w:val="div_document_div_paragraph"/>
    <w:basedOn w:val="Normal"/>
    <w:rsid w:val="00391C30"/>
  </w:style>
  <w:style w:type="paragraph" w:customStyle="1" w:styleId="divdocumentname">
    <w:name w:val="div_document_name"/>
    <w:basedOn w:val="Normal"/>
    <w:rsid w:val="00391C30"/>
    <w:rPr>
      <w:color w:val="34393E"/>
    </w:rPr>
  </w:style>
  <w:style w:type="character" w:customStyle="1" w:styleId="span">
    <w:name w:val="span"/>
    <w:basedOn w:val="DefaultParagraphFont"/>
    <w:rsid w:val="00391C30"/>
    <w:rPr>
      <w:sz w:val="24"/>
      <w:szCs w:val="24"/>
      <w:bdr w:val="none" w:sz="0" w:space="0" w:color="auto"/>
      <w:vertAlign w:val="baseline"/>
    </w:rPr>
  </w:style>
  <w:style w:type="character" w:customStyle="1" w:styleId="spanlName">
    <w:name w:val="span_lName"/>
    <w:basedOn w:val="span"/>
    <w:rsid w:val="00391C30"/>
    <w:rPr>
      <w:b/>
      <w:bCs/>
    </w:rPr>
  </w:style>
  <w:style w:type="paragraph" w:customStyle="1" w:styleId="div">
    <w:name w:val="div"/>
    <w:basedOn w:val="Normal"/>
    <w:rsid w:val="00391C30"/>
  </w:style>
  <w:style w:type="paragraph" w:customStyle="1" w:styleId="divdocumentdivSECTIONCNTC">
    <w:name w:val="div_document_div_SECTION_CNTC"/>
    <w:basedOn w:val="Normal"/>
    <w:rsid w:val="00391C30"/>
  </w:style>
  <w:style w:type="paragraph" w:customStyle="1" w:styleId="divdocumentaddress">
    <w:name w:val="div_document_address"/>
    <w:basedOn w:val="Normal"/>
    <w:rsid w:val="00391C30"/>
  </w:style>
  <w:style w:type="paragraph" w:customStyle="1" w:styleId="documentSECTIONCNTCsection">
    <w:name w:val="document_SECTION_CNTC + section"/>
    <w:basedOn w:val="Normal"/>
    <w:rsid w:val="00391C30"/>
  </w:style>
  <w:style w:type="paragraph" w:customStyle="1" w:styleId="divdocumentdivheading">
    <w:name w:val="div_document_div_heading"/>
    <w:basedOn w:val="Normal"/>
    <w:rsid w:val="00391C30"/>
  </w:style>
  <w:style w:type="paragraph" w:customStyle="1" w:styleId="divdocumentdivsectiontitle">
    <w:name w:val="div_document_div_sectiontitle"/>
    <w:basedOn w:val="Normal"/>
    <w:rsid w:val="00391C30"/>
    <w:pPr>
      <w:pBdr>
        <w:bottom w:val="single" w:sz="8" w:space="3" w:color="006699"/>
      </w:pBdr>
      <w:spacing w:line="340" w:lineRule="atLeast"/>
    </w:pPr>
    <w:rPr>
      <w:color w:val="006699"/>
      <w:sz w:val="28"/>
      <w:szCs w:val="28"/>
    </w:rPr>
  </w:style>
  <w:style w:type="paragraph" w:customStyle="1" w:styleId="divdocumentsinglecolumn">
    <w:name w:val="div_document_singlecolumn"/>
    <w:basedOn w:val="Normal"/>
    <w:rsid w:val="00391C30"/>
  </w:style>
  <w:style w:type="paragraph" w:customStyle="1" w:styleId="p">
    <w:name w:val="p"/>
    <w:basedOn w:val="Normal"/>
    <w:rsid w:val="00391C30"/>
  </w:style>
  <w:style w:type="character" w:customStyle="1" w:styleId="strong">
    <w:name w:val="strong"/>
    <w:basedOn w:val="DefaultParagraphFont"/>
    <w:rsid w:val="00391C30"/>
    <w:rPr>
      <w:sz w:val="24"/>
      <w:szCs w:val="24"/>
      <w:bdr w:val="none" w:sz="0" w:space="0" w:color="auto"/>
      <w:vertAlign w:val="baseline"/>
    </w:rPr>
  </w:style>
  <w:style w:type="table" w:customStyle="1" w:styleId="divdocumenttable">
    <w:name w:val="div_document_table"/>
    <w:basedOn w:val="TableNormal"/>
    <w:rsid w:val="00391C30"/>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rsid w:val="00391C30"/>
  </w:style>
  <w:style w:type="character" w:customStyle="1" w:styleId="spanjobtitle">
    <w:name w:val="span_jobtitle"/>
    <w:basedOn w:val="span"/>
    <w:rsid w:val="00391C30"/>
    <w:rPr>
      <w:b/>
      <w:bCs/>
    </w:rPr>
  </w:style>
  <w:style w:type="character" w:customStyle="1" w:styleId="datesWrapper">
    <w:name w:val="datesWrapper"/>
    <w:basedOn w:val="DefaultParagraphFont"/>
    <w:rsid w:val="00391C30"/>
  </w:style>
  <w:style w:type="character" w:customStyle="1" w:styleId="spanjobdates">
    <w:name w:val="span_jobdates"/>
    <w:basedOn w:val="span"/>
    <w:rsid w:val="00391C30"/>
    <w:rPr>
      <w:b/>
      <w:bCs/>
    </w:rPr>
  </w:style>
  <w:style w:type="paragraph" w:customStyle="1" w:styleId="spanpaddedline">
    <w:name w:val="span_paddedline"/>
    <w:basedOn w:val="spanParagraph"/>
    <w:rsid w:val="00391C30"/>
  </w:style>
  <w:style w:type="paragraph" w:customStyle="1" w:styleId="spanParagraph">
    <w:name w:val="span Paragraph"/>
    <w:basedOn w:val="Normal"/>
    <w:rsid w:val="00391C30"/>
  </w:style>
  <w:style w:type="character" w:customStyle="1" w:styleId="spancompanyname">
    <w:name w:val="span_companyname"/>
    <w:basedOn w:val="span"/>
    <w:rsid w:val="00391C30"/>
    <w:rPr>
      <w:b/>
      <w:bCs/>
    </w:rPr>
  </w:style>
  <w:style w:type="character" w:customStyle="1" w:styleId="spanjoblocation">
    <w:name w:val="span_joblocation"/>
    <w:basedOn w:val="span"/>
    <w:rsid w:val="00391C30"/>
    <w:rPr>
      <w:b/>
      <w:bCs/>
    </w:rPr>
  </w:style>
  <w:style w:type="paragraph" w:customStyle="1" w:styleId="ulli">
    <w:name w:val="ul_li"/>
    <w:basedOn w:val="Normal"/>
    <w:rsid w:val="00391C30"/>
    <w:pPr>
      <w:pBdr>
        <w:left w:val="none" w:sz="0" w:space="3" w:color="auto"/>
      </w:pBdr>
    </w:pPr>
  </w:style>
  <w:style w:type="character" w:customStyle="1" w:styleId="spandegree">
    <w:name w:val="span_degree"/>
    <w:basedOn w:val="span"/>
    <w:rsid w:val="00391C30"/>
    <w:rPr>
      <w:b/>
      <w:bCs/>
    </w:rPr>
  </w:style>
  <w:style w:type="character" w:customStyle="1" w:styleId="spanprogramline">
    <w:name w:val="span_programline"/>
    <w:basedOn w:val="span"/>
    <w:rsid w:val="00391C30"/>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SUNDAY MICHAEL ABOLARIN</dc:title>
  <cp:lastModifiedBy>hp</cp:lastModifiedBy>
  <cp:revision>5</cp:revision>
  <dcterms:created xsi:type="dcterms:W3CDTF">2025-04-28T11:58:00Z</dcterms:created>
  <dcterms:modified xsi:type="dcterms:W3CDTF">2025-04-28T12:04:00Z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ae043c80-59b5-4997-91be-ec926bb97393</vt:lpwstr>
  </property>
  <property fmtid="{D5CDD505-2E9C-101B-9397-08002B2CF9AE}" pid="3" name="x1ye=0">
    <vt:lpwstr>DFEAAB+LCAAAAAAABAAUm8VS7FAURT8og7gN49Zxzyzu7vn6x5tRRUGTc8/dey0aGAoXMZhGaIKECYQWRIwiKQqCWAHHcZKgeJuZb5zcPmttiBVThAuzguI3V4O3GN0sVq2Ej2NPrj97HalH6JNqDUa2puLIM9sfV2RLqg7JL1hcqODhcwXjMAc9UoKWjf8hzi72V+t4vyHh+AjHp9n2QJ24fdw7tl+5ICTGWCVq3JgESxEEBVf/IIsPUBL2vdB</vt:lpwstr>
  </property>
  <property fmtid="{D5CDD505-2E9C-101B-9397-08002B2CF9AE}" pid="4" name="x1ye=1">
    <vt:lpwstr>EF3PRlvxxzEqvh0+z7d+rMYAT5ajrrGkrVG4Lz43c42bHBFrdZ8Fdpr3hkLL1WlySq80trrFW/8x3sfo+Vb1jraVyNqrAFED6dK98s9JOvW0esEaHaPxtvaTBupuycHPAVemESPLpcqARzLsGA/tNiAJkeWznigh75p+GZETijo6nqpK4fAQ/yV5x3GQOKURX99xit0rYl9QxDRpIkGiY7/1hnY5B9RDNa2K6bfz2Edy7p0HTZgUMNIvjV14SJl</vt:lpwstr>
  </property>
  <property fmtid="{D5CDD505-2E9C-101B-9397-08002B2CF9AE}" pid="5" name="x1ye=10">
    <vt:lpwstr>rYubAgUBQObw+vuSLyrmQs8oBJrt/MHVuIP9ThaF36RpShmzoigoUgAK6samR5PT+4K90sGSapwC6y+7fdG7EqVxZcoIBFwASsbW4d7hO6HO12lfnx92DsNOjKd4k4HyCr1YLsGVbgW+9apaI93+r99Jk++tX6YMeHOWGoxC42uFlPWTBBsyvLfla/vgXv+/TuBNEv/6YLAx4N9zm4qkQENp+fCpG3Ypx1wlLfzATMeJOrJjnP8g7g1ge/VctDf</vt:lpwstr>
  </property>
  <property fmtid="{D5CDD505-2E9C-101B-9397-08002B2CF9AE}" pid="6" name="x1ye=11">
    <vt:lpwstr>Lt3JQOskycLG2F0UEPIiuj3uG/2oSNQ6+vmEjH2P8ZMWiiz80C4fm801W+nxaDVTK595RL9tic/VmQ9dceXbkMj7kLYmg9sAzMAmJZg9BwiH8u8PiseyW62hiHBwj982QoxanUEbdiCS05nCjIVTc8pxaioJmhtaszPUAnRw+Bo1fCHTHjvMLhMvIvmsLVVV2nbfs25akKQVziYjk0a6MdSF90Ox9FQclbUtuaNOL1eZ4S7R47p/hITbX60VRLx</vt:lpwstr>
  </property>
  <property fmtid="{D5CDD505-2E9C-101B-9397-08002B2CF9AE}" pid="7" name="x1ye=12">
    <vt:lpwstr>G558vTICFniDcn4RaqsAaFsBWUzWA69uwEfXGIxTatUfwQMRkGlKHBX9b4He0nC5v1U9m7c1eVejEc60hrip8hoqJRJ98D8mqW+G/Ri1usJsE9xJT5Sr4ldvcEy6OfTh9zc/bGlR15w8U/a+MfqlxnXELisMZuE3FKZGjZDH6AaoV9esriZ8Hj6c6qse4++LVuCX5atVDV1MrvNUnJ0DKTE8NJjiNgNz/7bu2T2qhZJ97Xkmrf7IXgzJv9X/NdW</vt:lpwstr>
  </property>
  <property fmtid="{D5CDD505-2E9C-101B-9397-08002B2CF9AE}" pid="8" name="x1ye=13">
    <vt:lpwstr>CEH4PcC4xO277FcRxGB2NxDeR6I0VcssfXBqkZ6i9tNGwv3x0QG1/Xealf+22DZu4PepdfKsLYaYZVLg82MeIM4HAH4rBhXfUGVnEV5jH+pBK/0XcglWoP/bROuSiu98mFj2jaq7ge5CPoNZ/aO8Wjp+0YOJF0oB1Tk/n8+8PyO/icpZ4bUhdfB/olAENhhYuc3GwIlEX/r4ua9fnqyuePsPy77x+1g3ypxPXvTa4RKxDB5nvKY8Utdjh3wkn5C</vt:lpwstr>
  </property>
  <property fmtid="{D5CDD505-2E9C-101B-9397-08002B2CF9AE}" pid="9" name="x1ye=14">
    <vt:lpwstr>VAH8LIrwN1PaaTF/7Xjrp42ma3dvIBJOjK4HIiZhjpTFA1AIa0XC/VUJ2XyotqTZWoGe/7k1OVllOlponRXKJO/DtJg4bQd/K6Cf0ioXc0XiYXJ7B4qWDqkQbtG8ApN5sAk9fcoc3Prhtwgz8ne9F/IwMJ9FDGvm2Y4ovHYvBuvEpg9IQzUjAnMEFbEOXYt0gj4YpMrSeTt3V0SrRua/lzxK+/GlIuZ6qLL07EuL9URoD4vNObMbvy0Ihd98N8n</vt:lpwstr>
  </property>
  <property fmtid="{D5CDD505-2E9C-101B-9397-08002B2CF9AE}" pid="10" name="x1ye=15">
    <vt:lpwstr>tiLqVpOfEn/GAZonV9SWS8BoWwAYQqCQaU4sNzFnURgTw8oaV0ldMX2cFcLR7HrhsTEW8gjvZO3tZ/6iD/0R+s6lIUSAXsGXnjSQQHX347hU0qe2seKFqy1hc4Gfy8e3rM40JdrvniRwAPlBL/oekzuzkJBCLIdHoryvUNcPEct87O8eEjYNXR1WmaqOYK2tfYxrwq9cKcDmKpA3qcN3Wv1EoHgHRATWP46yEibMZUrT9LAnAzzz8J2rS4xLaVP</vt:lpwstr>
  </property>
  <property fmtid="{D5CDD505-2E9C-101B-9397-08002B2CF9AE}" pid="11" name="x1ye=16">
    <vt:lpwstr>Jp7mdoi2FeSMfB2WzuunIRQsP/X5K0gzxeNlbh4j+GUCcp24I90+KcA3ywckxIS9UdsnjVJ7h6pYkc3rkJfNcSyTm+ZLtzIdEVzv6pVedDdgnzbBsiqTRZoCs8B3QtwgqcvEJ30DMCeGJdj7WMo9tKPFUW1es++LHn4+21kgiVgq4FYHESIKivhztC2iSbKtWxiU3e+Suk7wFauUz958f6XplRgPdsKrR2823HhFSERlxDkA1HbC0f5PcZHC1nL</vt:lpwstr>
  </property>
  <property fmtid="{D5CDD505-2E9C-101B-9397-08002B2CF9AE}" pid="12" name="x1ye=17">
    <vt:lpwstr>N90gBaOlEgODl0T6um55yTDSKEgpe6bdr0MEkVAgm08nlKDfdyX6PZ01tfU3H75FrAe+fnfMxqrERtJsZrYZ3dSLlesYCvw7BIV/ehMEiCjUwJcMZ2zt+/t1PV3H7osowZFi/JhQjz5KzW623R3RYLNaCKTpIRsSe2PEGv7LiePu9cvuRRPvqWpHyBpmSLekKKqYQFvj1cHle9UwH6WpWbQ94MO2BST4n2K7mgmi/FaceFtFla+FvFf7y3pehpz</vt:lpwstr>
  </property>
  <property fmtid="{D5CDD505-2E9C-101B-9397-08002B2CF9AE}" pid="13" name="x1ye=18">
    <vt:lpwstr>EBn7fjB9Kx1Oj3sjBtI/amq3oUO+LOzL1k2Z0Xb4n7JMArruTmKx06lQqa8Uz4LMFwLvA832tnBuF3cR8zGPueKcvs7zoMKC5IX/PhPoBpsnZWP3DDwsASGbwQNwusC8FcqG24aElThn/Hlt3UHdW/07xH8tsJbh7Ofi+MEuT4Zj6QlpgTDUfHQgZ1BaKDBvrzzop1ZWMUW8uvyFWOc6aOOazPCB9/Gi/PiNBbxb4JwuTArn5V5xMR9giurr95q</vt:lpwstr>
  </property>
  <property fmtid="{D5CDD505-2E9C-101B-9397-08002B2CF9AE}" pid="14" name="x1ye=19">
    <vt:lpwstr>evJ8rcr3aOJocoQMQD3hdJco/IH8JnJoG3axU3aNEJgljCkoRM1tQGkL77/nkowGXVOgDzQXpaG2/nftGODh8EEAFMJxi6L5XeIgsNNDCnbvFKz4zphmekxrG//mf2KD4HwLJ7Q1xCoCTgBxOjcLxNWm4grZpgrWQL0D9D3a9L0r8jy65dS/N5ayrvEf/eAnMVHra+ogwFZ/aVWefzNbTC+aJke7N5QvZDldiZjSp6t30Bkfa0g5i6F+wjDpynF</vt:lpwstr>
  </property>
  <property fmtid="{D5CDD505-2E9C-101B-9397-08002B2CF9AE}" pid="15" name="x1ye=2">
    <vt:lpwstr>tsPFur+zabaK89VVie+tvbtr9eESdCMA48+uGOHog8VnH/njmo1qXY8HybR+w3eCg424eb4jhw36G90OvXHYscC1iN+lYo7jQtf701VsCApl2K6A/bUv2b12LiiO0PzA3I88gO5gf/e2TCitVYGTRADwqmvRSuUgfGeeWU28Edzi2qSJi+zwtzAtfcdM5+M0LzXIDGsLCWwAjdvoDrU9h8sWvpWwXsAjK4SoVgURFmco835KYa0J2Sk1Yjz623/</vt:lpwstr>
  </property>
  <property fmtid="{D5CDD505-2E9C-101B-9397-08002B2CF9AE}" pid="16" name="x1ye=20">
    <vt:lpwstr>nh22yzD3+7fUnss5alz+/mrR3Hiuup24c5yctf6c2xehF3vpVaD9DX4Re9TF7Cc0WosEXvSZtyUopC1G4Ihf/xksq5ivFdy/7CyfEOLhPyI4JFN4c5KETv2rEGtvGI3iCSS6UN4R1sJ8xB2/aE0CDbtepujLd9qetT+TR6z+HYkBXIUqED/zUZk1Mm/CZre94cdEmOLG+Uxrq7vYA95cuVFBPtnJ/pvBUEanhZ/wNsog/KWdMshuJPUGXTuMj/w</vt:lpwstr>
  </property>
  <property fmtid="{D5CDD505-2E9C-101B-9397-08002B2CF9AE}" pid="17" name="x1ye=21">
    <vt:lpwstr>90soTKaX+gV3SYtzojltyYdk6jUufTRbjxLJwODbHDRHoxQtUKVVadNpfFcc41P55BXoR+CYGmE4AjqrlyvCNmrYeCqGQjGkVB/eMXLxvcN2rgQVmFY18fH9AKQaNSnMNd1BhtyEBll9Er7YPAlsEA1NGBqud6/4lkIoCw8NBgm/EO/EXFgjWPhr07H8yg1Z7mCI5JCBWu6Dsl9y65P3wTzvga/ilmwZfa1LH9dSDsxahixQWwuAUJzipRAVhGh</vt:lpwstr>
  </property>
  <property fmtid="{D5CDD505-2E9C-101B-9397-08002B2CF9AE}" pid="18" name="x1ye=22">
    <vt:lpwstr>z9aCNfHPL5w591KAujbn72Sg4DkbBrIWHKqHZGBzsSMJhpuc9RiZBQ4SWS8Swny5CwdsZuWi6hu2Hf18szDgc6R8jooDF1loayEnxnDCg+HXzxRJCU316dgZRjGXRfFnEEsHmVQlSOQCQDHoCQfni6mudmsdxiIjoYVq7bZPpfxxdqXYgmNf/McY8SIUIB1/QpUPn7CKeqgedqeivm146lMGmyJqKtH6NS4ISLFQjchXhtfx4AapXnmcF4p5EML</vt:lpwstr>
  </property>
  <property fmtid="{D5CDD505-2E9C-101B-9397-08002B2CF9AE}" pid="19" name="x1ye=23">
    <vt:lpwstr>RiMHRV74NmSgbBW0vfSrXm8RuspDikaKX8btTEt+xDwmRWzSbaaJile5LLDfT3AraVuC+C71oyFBAodOaAWuq4U6rMt+tZySAoCclf7Jcl/McmkZDTioVh5FmFvAehgTf9hYBKv/gwT/qeyjaPSxjCxCvsuZtA3ypRBdsoxJ/yOk+T82YLbZIMrRxVWrbgUalbVi+AizG07ezQVcGn6d1zU3yfmGzorjKTpdUJCRTnYn+lmCOss4S/HLppEWPD+</vt:lpwstr>
  </property>
  <property fmtid="{D5CDD505-2E9C-101B-9397-08002B2CF9AE}" pid="20" name="x1ye=24">
    <vt:lpwstr>xE6SD/y0P7t5a5evNXT2EpQDu6zLQh9Dl97kEHLE0OP9pbi86loexWsgXYMYVwtJWVY6DU45ktt2ldAhr/yTo/5D3WqQ5AQ6SgtqH/gfAOwydxabt21TXLP3AUbheLSVYavQOcmnicVq4khNAnvMlWMF/ddmKLwNwlLzT4z2ZU7EldsXOsXV7Ptn51D5iYMt5+Pxt5dHzNli04fnMDAxbiibnhrR72qCsf1bJf4ynroC0BU7Eg45taW5b2g2K5F</vt:lpwstr>
  </property>
  <property fmtid="{D5CDD505-2E9C-101B-9397-08002B2CF9AE}" pid="21" name="x1ye=25">
    <vt:lpwstr>zG8rbqtKzn55tL77wipof8f1SBToWQ9C86k/3FoWxdKQ8sXiqNVAyOtELJvo1z2lQaMlnw7l2vaM7fFzYH2+715+GrYDBwI/DWCGAmeEE+7bQ9VRyZMbZsnKMpzY0X9qt0Mlh28/1YBUBUEFa/WXC65dZcpnTYMkB5VCYnuSiOSga+ouAy0bknpy6gtkBTqnv5Twpn5fhvpflbjHU/FIiSt0a8PsT4G9ugLu3UH464Ri1xvCtqbX21kiKOFpy6T</vt:lpwstr>
  </property>
  <property fmtid="{D5CDD505-2E9C-101B-9397-08002B2CF9AE}" pid="22" name="x1ye=26">
    <vt:lpwstr>HYiZHLeJvt2kbOP2d5ZVYZ/w74EwH86JqxB2Cu88qL6m/zELOA8meoZFDg44lk14VKcj4XgC3Nj5m8cwPHCWBL0d2Ixoz4tuhdWj7KhMm4tpp117ir+BpjnY4VKoCLWgSCE5JIgjNqTlbd7Nc1HQg1Dkr/rf5AhrJ+dhadELEgHaz9sZk8yKTeavjbaOSR4wjn+Bn34eD6CZP6BrcwGr4sB/MsNwCKg6WMWezzm/HLVfoByzc1ITazyIp6K1ktk</vt:lpwstr>
  </property>
  <property fmtid="{D5CDD505-2E9C-101B-9397-08002B2CF9AE}" pid="23" name="x1ye=27">
    <vt:lpwstr>j6QTCM8HrTMW9nefe/F6QKb0p6YJh3mDPNT5DTe5Xonrw3yKHnOGPuA+gO3KUrKn+2tHJODZwPapdH8sP4WjXbvuy1kGc8T+pI/K1o0IrUKBcUm5uEwnP6lnO6/XZrtGqDy1RCfqDZRRNPF3304I9D+2DxnRLbLhJfpJTWWwYbUegIx6m3Kyt+JO0rEh7VA9GEWK/uVd7Sei7dZ6qehFnOLWwokw5pGB2q6TrKgC9Sq0qhyKc9AYN3Q6FYYXUva</vt:lpwstr>
  </property>
  <property fmtid="{D5CDD505-2E9C-101B-9397-08002B2CF9AE}" pid="24" name="x1ye=28">
    <vt:lpwstr>cNYuuQUCfzflK/CTiV6X0cVTNGXRJ2TsP0S2zOH6U13FG3g9Wv+MjNfomoZVbhMhrj5n2lXNhao2V9b/IN9jYaqIgBi0x80ynfKl1ul8sJXXwDmFkcBJy7laLFl3hHgfkgSzRHh+A20ZWL5dQ6VBXgkaxo74g18dAj7EHNLFC77iNwVlW7/PCndstBCZ+GGBKqQnxxjzqmbNn9Otxa0DTgbM9ComZwh39VyDtIZ9CN7X+KCSPqoHQy4tm79WUlp</vt:lpwstr>
  </property>
  <property fmtid="{D5CDD505-2E9C-101B-9397-08002B2CF9AE}" pid="25" name="x1ye=29">
    <vt:lpwstr>tGuXcGVbPzf9fSY/q2lx652ddS1IeR8W/v1kizF4pkEfY56X9kUnskiwnEJDCoouFZcLOaYkD3CwCaL49LbbT/3Viw4WLVsYhr1qK7Sqv5A+JB8qUguTJnRuYessPc1XezjLx+rFDv2FOoE2LAAeRQbfc3kcsO8Dh3S/sRQ3HIARscrm8FJJ8qOWUVU6Joq2IAuZrOxRsuDTRy+SfXDNZTBmPsl0dbggphXOGNhi1sJvBVFuYlNjgpJQB9yE7IG</vt:lpwstr>
  </property>
  <property fmtid="{D5CDD505-2E9C-101B-9397-08002B2CF9AE}" pid="26" name="x1ye=3">
    <vt:lpwstr>kFx6xYjTmQTkooTL3kiGDV6Vta1JSOyIPGPhjxNDbMEu8C2lzA1g+1xwP02PERKoUv6O1HIXkKvWMQWbY8ozvtQewoLXACo3JRXGE7SwGirE3UmXbKbxvrprKfqli73VgGagHxCcnW2hvMd+84E9gKv+tytJ1cA5tGly9Rfl42cYXNa0J5WsmaRakcoP2KXgDglNGr5bGYlupplV54i+YUd6qDiLxmSm705xkHYgEEJlmGnipIWw/bUr6GBYqda</vt:lpwstr>
  </property>
  <property fmtid="{D5CDD505-2E9C-101B-9397-08002B2CF9AE}" pid="27" name="x1ye=30">
    <vt:lpwstr>YDPEBVNjGjJVY5w6qK3ZPaGx636/+1WYCltozRT1bACWCwR4PJz3G6DzNoMacS23XFUIFXJly1reRi418Ra8yeVuWfucShGAimCtZu5o7IajIsOr0ImXdHF/xJJYgK7ZeKGAjzhduw9gHQYf0JZ2VajwgldXWTZJypMU4MhEO+W16GtS7Ed05irTzHmzwrIXMpvgcRz86YV/fBHAZkG+84/TT1mdd6QT5dtzbPXi4qEgGsVGI2sya98RQJ406mf</vt:lpwstr>
  </property>
  <property fmtid="{D5CDD505-2E9C-101B-9397-08002B2CF9AE}" pid="28" name="x1ye=31">
    <vt:lpwstr>722wZLsm9eHhv0fP9KxT8ez86RFBbsMWYPxXfrGrWeEeFRqI5LUaB1t5OpoN7J+I0sokbimTeC8GictH7rt17iLGNSZyzcWC6Dk9OdMrky7XW0ZCRpr1FgZIOu97YWuKNCqEU7J7em8j3JkWBxFn8OQgBCaAJ2MF8W9li+arBqSOZ2+anh+QPgXbaBu2bXFKfagzaxlqWT/h5x88aDXrlodtJPZ5UqTC65zmcaCjoY8813aY6RbEcXBjMbDEWLR</vt:lpwstr>
  </property>
  <property fmtid="{D5CDD505-2E9C-101B-9397-08002B2CF9AE}" pid="29" name="x1ye=32">
    <vt:lpwstr>zc85YQEr0WjTXoH+DRL7xq4KQVOcEr9dWGcswiJkuwpknVG3IZtyqZHhYcXxGJMFJH5uLGnuRBMeSOBkq3JSIEg6W2hsjYbFVu106KEGbWCTQp4YHuTHRiOzyA584ul9RHZnPNkt1kQNWMneCvPEQRMCeuKLweHF2B3AWQiW6cYvxvikhriCEPUXQVnUl+rvgU6PpjAyu+Clof4egn/vv6MRnNJGqM0DOSLvp2H5uTxJE4Py0u/peYttLXEu5m+</vt:lpwstr>
  </property>
  <property fmtid="{D5CDD505-2E9C-101B-9397-08002B2CF9AE}" pid="30" name="x1ye=33">
    <vt:lpwstr>4KF1rsr/F4ZGuQUtR3vZa7tigAJsPba+bHOM2X3u/u/KqAFKZOkK9VdEKGCmYAdknV2usJ3ULqbSx+OPIJH0Z9wGDjzbtcD3jXfPgp0Od4K6Inj4TmXqixup8obBvlJsr9Y/sByVZ+05whmGz4EdiJVvZcA1yIxMz/YXuo7L4IjYu9oL/2QxHxovYbNJckL311Xd8lewwqIBhACurBzRf8EbmsyQ73w//xrBxXdHz5ji/URJuS1dd3ja9mwcWU2</vt:lpwstr>
  </property>
  <property fmtid="{D5CDD505-2E9C-101B-9397-08002B2CF9AE}" pid="31" name="x1ye=34">
    <vt:lpwstr>8gAp9HxzlUDmpq6/ovT/wqTsvJJVAlia+xLikLIoGyjKxmPw/Znt9TtRz6IGMwKsn3J/Zn7JXMpik8If31wra0AOiDBPTRQW/xi5Oo8oHQ9g/YjQ6zpj8ddg8cg2Wx/tNMgX+gJPwYR6ZLnHhUNCwxwqLjDhgfzDnx/uCWvWOemcYelk/Gtt9OZ+1vi0rTuvGSb0h4vuKkjSNuFv4rUHu9rIOdH9zGC5qbVg06qeO8VBJ4ocYcLZW//8iHC3WIa</vt:lpwstr>
  </property>
  <property fmtid="{D5CDD505-2E9C-101B-9397-08002B2CF9AE}" pid="32" name="x1ye=35">
    <vt:lpwstr>MS11pxx8VzlmfLq7i6F7FZ0hPhsLMQ6dTW7vRmLAP0NxC3UImav3HCJ/DHAFivJtEkVpvv79Hc6p5fmGH3ow7ALldGtNCRBvhpw/qz/XSb92pc1ipGVgpFZy953QJzIsvnvhS/dF18LGdgyRrBEGduhBC4e1UGi40gKfc+NQgHLu8DqFLGAmgNf9MEpMakm+IMbJ8kbssJg2q3HYhgxYPMBQ+Y5PsTavxnGORebEldxmiD2YknLf0DJ/iH0Z+OG</vt:lpwstr>
  </property>
  <property fmtid="{D5CDD505-2E9C-101B-9397-08002B2CF9AE}" pid="33" name="x1ye=36">
    <vt:lpwstr>ns4NIxV5xMV8YjTJzP6xDWdUn4pgmlLpT3wUgk5y2QxoeagXs8qDBCbZ/N8of45Tx5kPych1GDH2hzaZBOJ/Rppp+u4ZroHytNFmtptOfL4kElPD1Q5hpbEO+ijzSApjppHuOpOq91eGwoxtMydnyTMUeILdH0ILUtUCpAQGV314MxO1UJ5xVYUFQnO0IyGFk7REq8brFrYk/gV+Xhx+vcdV2BL23LVaxgccDfcQTOXMneJfynTIaGU97eY5Qy5</vt:lpwstr>
  </property>
  <property fmtid="{D5CDD505-2E9C-101B-9397-08002B2CF9AE}" pid="34" name="x1ye=37">
    <vt:lpwstr>zE1t0eW6Jvy2KUtNmWTM9HGt/Db35Gz1KgbLsRMYGAPRN81PAtY2hi9r3/nrRG0QzdWQrvSe69IHH9c+f2oxSYXojuDcMc8cWziba775/gGCbne/nPhXQAbTMQLiDOW4aw3PY0p/WRt3T0qpF6VSMGKc0jHHq2ZMwYtk68I71Pi9Vl2pyYmd2duYBccQEr63m9bok/qnzrshf2QzOkJiKzV2fhsvGdFnqJ1mGpJWcZhK0GRVutcuK2S9qPaYMV/</vt:lpwstr>
  </property>
  <property fmtid="{D5CDD505-2E9C-101B-9397-08002B2CF9AE}" pid="35" name="x1ye=38">
    <vt:lpwstr>V5dWCF50Xtwv5/AwJnK//1ZzWqg+qPtaTMH32xNgBXNmoYKEHuHlXFf69rLeK/5o4UjZkqHzv8J1RQMPd0bmdnit86+m9biV4OnI2MkfsJS7Sk2639Al5CDvUPGa58eX9kfCG4Arv0O7cpOWPGu603jJ9eLt1xKJO4h0Cg4/JF+YcfYDcZ0TZaAeOK8YbIRtiF/OUl7O0XDVBsq8G1lDH6EjB8plkkrusedGBuN0s2kPcLg6CvJ+Z0oSKLKODvA</vt:lpwstr>
  </property>
  <property fmtid="{D5CDD505-2E9C-101B-9397-08002B2CF9AE}" pid="36" name="x1ye=39">
    <vt:lpwstr>DvAm1GRHvzrAAEvpQwkEXusjGW1nZqtKyM9hGUgSnSgrzztWeQKb6M+Cj3uG1/bH9LKAlLnzldFcHKxZbgbJBXgax7428k8LT5do+rNWi5R1s4fLursKqfqhi29fbSrs/0ZedO3QnP+xaOtepUd39IWBjZrpKPx9UGl2KDWG4kwADD58hPf/CSdmNTj9yMsRp0E1sF0/IeSvawNghiEHnQ3qyavSDPC5DxnMA/BVj0iIWP9Zd6R6c85AwMKDFyF</vt:lpwstr>
  </property>
  <property fmtid="{D5CDD505-2E9C-101B-9397-08002B2CF9AE}" pid="37" name="x1ye=4">
    <vt:lpwstr>uY8tirFucRX+4MsHyB3GtIruukSvS6WXqbcllcdd5nQqCC8KyU/J02zAHYG9dfYs8Xax81tbe6Dxy3vEgloh6vV4x/0XBGW3KeWHhEG7xYLMxRwD+4TKVieSXqO6nbSZHHP2LE15OxwhhE0iW2isCS4YAejSUSjyRBltKslgTLbD/hKrswxzJ1u2IsQaHc8A0QDOc8G5BcHRUnrCRW3JDdOx9SItjASOI30fX59ekBBWiRNabCXjMTHlu7R12rD</vt:lpwstr>
  </property>
  <property fmtid="{D5CDD505-2E9C-101B-9397-08002B2CF9AE}" pid="38" name="x1ye=40">
    <vt:lpwstr>q5fna3P+aNPEUPiFQIN008SNGKKUzVCNv0iob5odKyWCqYhBmUdopP6CyfDpR1E74ZbFVIr0RnVx7GrLC3/ShHYqjcEgbRPFoKmbgV8OBYnZuAhJeuDZz5Au8dsTYYfjjdINzD6eAxIcS1bdBGpbuPqlUx4AIDUejK7jz32BdMoyDlZ8PYmNqq1F7Q61e8BhXsd6I471svuyV4muEkv0aQitXa13fycUMhSFp5SC4VgKLHl6jG+dF8JlEh0iJsM</vt:lpwstr>
  </property>
  <property fmtid="{D5CDD505-2E9C-101B-9397-08002B2CF9AE}" pid="39" name="x1ye=41">
    <vt:lpwstr>ICBm//jiGKepZHd6YOh/b0SyXlntaOEWnLsyWWhINpOKtuWexwm8jTBzkb5VsyXlDPfrCFPxTvtnZKXryLATzbePV/gJM5GKdj8qz78Yux+ZFpGvl2bE/TabrPwuju28wdZuoVX9l/8o7N9qFFwGSRiCgewzVwObkT1WGEQwTlGVUVa+xatF+8ehw2wnQtUy4pI4NwGeP30EMecsSJLTUvZTV5QBy+vubKsLssntp5IFBxgV4//juWApJH53Esg</vt:lpwstr>
  </property>
  <property fmtid="{D5CDD505-2E9C-101B-9397-08002B2CF9AE}" pid="40" name="x1ye=42">
    <vt:lpwstr>jvlIOqFALYBa6vgSKZSWcxRPP9ORbu5jiGIOi3kmABP5kiVlq4eX+NssXUQV12ylZbA6QiWC3JkydwwvGOm8bZMNgx2SN2LtMyN0qbm7dwsQTUUBNLSZX4wC8Bs61+e1POEw526QSpdNnNtxqIFgBWTOtkxS4mQ8FHHY3N03qwC/E+l6W7iK80UxsbNWI8kTpo6m8hnLCYn4t84f0i4jJGm3yx1+//wAa/0Eci2L8sRx7pcofs6G7NUcU2DWISY</vt:lpwstr>
  </property>
  <property fmtid="{D5CDD505-2E9C-101B-9397-08002B2CF9AE}" pid="41" name="x1ye=43">
    <vt:lpwstr>+axhY+DPz79ZGZQHV2xw3APODqSzuS+XBOE4QJF+0ZyC8nN5BRQPRG4xNM9HBsxVZFm/vu+llzjvL4SFrYLu/w3rB055+TXXsLAR0gt8HT//RHM8Hk/oBctNVOnNICV5/CzxgQkXmGF4sDPr6yR/joVj11rqO/SeysxzAeL8ka+RJ00ORqlKUfQL0WSv5jk5xookR6vJPkQBJSH6tbMXbVtXIrtvB680ydXYpX0iB+fIjfe+Z9ByZh9zj+8+Dle</vt:lpwstr>
  </property>
  <property fmtid="{D5CDD505-2E9C-101B-9397-08002B2CF9AE}" pid="42" name="x1ye=44">
    <vt:lpwstr>N9aAnj5GFh0mDQ3BiIOR9KDxejNI8ndTb0MAbmL1IsVTWcotEixYTJhmeSwv/0BSTWbqtgs1D6k2nORb7QqrF51fWFz9nz+ZFNXtPENVl+9Va6DxZ7axP9ncOuk8xNeoR8JqFGEKw2c6o+be+OHNWn4I0jM2EzUIf+VuVSDWOFULJ+u5MkphxRFEEktODidaUN6a58Sl8F0S0kEDMopmRWrz7SZ3hPPV7nc9WFbXjYkOb96wgyh9TrEmimiBUgt</vt:lpwstr>
  </property>
  <property fmtid="{D5CDD505-2E9C-101B-9397-08002B2CF9AE}" pid="43" name="x1ye=45">
    <vt:lpwstr>UFr5uBbRSwiH5OadKH6BaUzN0OmHuC399q7PY2ozsbj/TQs1fRXbZTJMiqYU0pgKXbjZMJgGumAZhymOOjjZQcjaQQS8PdLucKPXISy9u6kboE2U9bf7K+t4mCmxeg23dG6Go7cCm2A++YmeMmPWmpt/9WSYxjQaC7xVAntdYdtXH9TWqBEge25xpiF1kR75STdwon4Qt1Q4ogyldwKUkQUFPjO5JUNOrW1QFE9eCX11Vs8koIUeh5MGmVmeQgw</vt:lpwstr>
  </property>
  <property fmtid="{D5CDD505-2E9C-101B-9397-08002B2CF9AE}" pid="44" name="x1ye=46">
    <vt:lpwstr>OOxcnHYEhHmTIB5+yW5/aKSPjpzHseAWz8YI4Df6PSGqRyqSGgoIW3fKFi13+0B5Qz5jq31sTdPRYthwx5jAcJdLRMGJ7joFWKrF9ALYSCNNtE9q1tm9GMlbWU+pWds93SJ9ove2ILogFz2bgKzMTWYkZufNu8U/YSEvdy2mcNePwdGc2x19DnXuPJp4EIBdDgyQeRbZovT+TUM9O/7Fu9Vd89so6Yi4PCbcawgn3fw0fJUUuxpE6Uqo/DjLH5n</vt:lpwstr>
  </property>
  <property fmtid="{D5CDD505-2E9C-101B-9397-08002B2CF9AE}" pid="45" name="x1ye=47">
    <vt:lpwstr>7+n1tt8WBToLRTCbhdbjQG6wPOjnISboqXT7p9bKobQCJqsEED2QqwPdOl2+I5GCL9k6g3psKKCiE0YZ9yrx9zav4o8nsFnAa/5QNkqfj84hCN50Cs7nyndJNlyBM9+YPvv52xvfuKGg/weZjGifJliRst6D2RekkN63RUT3M1Y4ScOTSgUzEX5/fna3ygOtfhtuBL/lJCKqprVv10GXHcQ+2K8sdOwgkqPzinwf8bGSiSDZUZaYOqzdb9jHdf6</vt:lpwstr>
  </property>
  <property fmtid="{D5CDD505-2E9C-101B-9397-08002B2CF9AE}" pid="46" name="x1ye=48">
    <vt:lpwstr>7+ubci3oYqKpsLDgcTVKm9LAmrfpshLeRp4DMC1BbTm8cIjULCnVbuu3YW26MfizmZTmdMMbgh8OjNK6nomAPDxQrRZ/8ndhnA8PtTmBGz8fmcheZMZSSnIz/jMhcC6dCKYNyfrazO++mxDxT07N2Xi0w233B3RC6gIFHZ73wdypxx+2Z6BJzMOOWd5Kss+uy8+DP7XDKytNz5ZuIfiFQfELRph7/E8DhSz4lGoAeGVcYbGRKUYVwWxC0ING11n</vt:lpwstr>
  </property>
  <property fmtid="{D5CDD505-2E9C-101B-9397-08002B2CF9AE}" pid="47" name="x1ye=49">
    <vt:lpwstr>MTflGrj9qFKFjswwDkgmp0A+7EgOZOASNa//S6RwVAYApy/2rV+juTiX/C+6d+dpf6Ax0WHLxhm37LCD7R1sEA4bWDlGf/4KWQbU/7ODne70ltCnk5ftrcX/tDaMp3/dXCnb6eh5l8yoKjaj9hYEpA1Ibi6tmjr7mK0WGhjZKnfH6QTcFKd0amqjHVKl/ApBcHoJRrMKXiAN19WXK2+71BL5Ff3uzdE5nq2C4h04iRacuTawIQ0IhrA2q+Wp+LG</vt:lpwstr>
  </property>
  <property fmtid="{D5CDD505-2E9C-101B-9397-08002B2CF9AE}" pid="48" name="x1ye=5">
    <vt:lpwstr>fi74NInM/U7moLjRst3mu3UNgAwm7rdQdsQlf3gHGvxfFfpfRKfw2IPJvdJ6TlOjM6d7b0Ha4S4LdDbmix9rg7/7XzNgBD5X8DFN5S/PqytBnA03Ev75/1OoVUnFRRBv18+bcLKAWf/q6d6MwKZLAaHYjDtSxVD6nefG8BRa8IzejjAXKhj8wNYuskhUKwAS0inXMbybKL+nmMdpTFXj0XDqMLfXDWr0ninVUFgIMp9pfQyL7xaK3F7DCAzB15z</vt:lpwstr>
  </property>
  <property fmtid="{D5CDD505-2E9C-101B-9397-08002B2CF9AE}" pid="49" name="x1ye=50">
    <vt:lpwstr>EBcIfqgSV6AYOeIz8LxzuFk8rqQNdpcm64gtQ6tPiIWELkhmNjZujfbfzCFHbbtVtrE1CtYP1V5a8MUytW+shGDOaeabkaU3f+qHe7VXuwbusKwkmtOBHryZtFpGrO65T56OU7Y5go2StAFXh8RHvt/ib/9ndpZx4jSkJEV8WFw+9UosyewAJNvzzmVrHWR+wq8lmN9laTAlKWiQ67qDasOYr5g5heD/9E0PpENiYwJ/+dST0Cp4YSlr4flapRL</vt:lpwstr>
  </property>
  <property fmtid="{D5CDD505-2E9C-101B-9397-08002B2CF9AE}" pid="50" name="x1ye=51">
    <vt:lpwstr>t9SooM4Nhz+hDFCS4aZohdWHUCCbGFwLsjPpJof6dTWf9DrWXze2WgqeKYw3pqhHAVaeaog0cr/UAMBTmIhetTDECCnw8QOquFpbXMDmO3JioQKKbtbSGOgd/w0Fchmzzuc68bPDmuB7eZSDYUT4ttrKMN/mynd6UdZ1sdxQuGu86+V0qPrfmAYnfXNcNpErGvb7HHgck0sacGBfd/+M5fsIALhhwiSs50UxffzMOlgQo+524jQEIcTm8D0bkok</vt:lpwstr>
  </property>
  <property fmtid="{D5CDD505-2E9C-101B-9397-08002B2CF9AE}" pid="51" name="x1ye=52">
    <vt:lpwstr>flRz0oJeSs8BxdK+A/wxCCiZYjrEXtj9ZhBtLSgZVVdIqA5cFfY9UqMLsbk+ETCe+V0GbyKW4wCENxmPLlSXM8IvqxEBcdum3BE+RRVLSkuxLN69xbAcI3CsAhUnY/2O8ZQuJGHvGyZOmq85aqKLMXmKDuPLQtGNHtVOBb6WJaYRrLnobatn1qKISXIzMi78u//nFzwcvRe2Y1Va6zvJ82NLrHVzW7C2aMf+7thfS6X0UBgx1orv3nTigj03sY0</vt:lpwstr>
  </property>
  <property fmtid="{D5CDD505-2E9C-101B-9397-08002B2CF9AE}" pid="52" name="x1ye=53">
    <vt:lpwstr>QAW9/FE8eXUlVs3RTJYZyvBl2/gTmQk0E9RN7ZgEjLlpajtOOeTBvgRpRpLN5PYyit7REV9VNPGFmn0v7x3OjUfu3HQS17N4QZbU5srHZdSTqrkd1CGO8IBAahH+i1/GO//coR+1gJnz9/pK3qocVDYafZI+vGreky4xAvqd/tkxXQdPTnnfBkmH3PwyqlocEm1sR1GWt3Y6INda6qNsRavbvhowPFv9W+G/nEn5hmd+MTx1XpqjY3/b+zuffGn</vt:lpwstr>
  </property>
  <property fmtid="{D5CDD505-2E9C-101B-9397-08002B2CF9AE}" pid="53" name="x1ye=54">
    <vt:lpwstr>MrSfr1kzZClpj2eQasHBGkcMecggVn0rflH9M/affQMMFyQfTzr6eSde3o0Qc82RBskM1+gr6jD3ICvrFPfHTzVef4Sm3TebNU112ak30onQz4UFNdYwcN73HuAWDuIntvNqA7T12nK8F5qH64hWwHuAiw/fWTuyQf8DTVq7OCS9o1jLfdzhxrBy0GQkxkcWO2SDMj1D+Sz46bIYrqUWa52+aCzhL5NuYTpM6gACF4vSjbIruTYVg/bceEc8nBK</vt:lpwstr>
  </property>
  <property fmtid="{D5CDD505-2E9C-101B-9397-08002B2CF9AE}" pid="54" name="x1ye=55">
    <vt:lpwstr>xZ+M/fHM6aRX4Y/Fk3dTkT/2gVvBi17CwijLM0lkXcThhrw3HKLGITmeMsxPGlFM4YKULTfzZblKbXhLwJTWeBPQ9DNGiiYJpO/H69lDgm7hfnM4XK7UaX9tiuxcy/6kkk+s5I+tGfnfh1ZLda6ALzc4zopmPVmqTXnxH2iUaWRwartumbjmNq7SSqtSSMlHe6oZxCfipW70y9SNR3lmolfwGWlOrV9cjw4cA9rT4sCmUyfhYVeFWYTeqcwbyvf</vt:lpwstr>
  </property>
  <property fmtid="{D5CDD505-2E9C-101B-9397-08002B2CF9AE}" pid="55" name="x1ye=56">
    <vt:lpwstr>yP3QCQY2iY2xVbixpn24uF4QL8voHL0/dY/D5fR/wOmjDR0W69ilTPi6xg+5ebqrBunqiE6+T6CxOPMoUU+2AGFVWuiw0cfday6uGA+vmjZPaB2T3lAb6W+G++SHhRFBoHBTf9RaephOKKdA/CDS5H6D9yLsC5fiZJ+hXF5XHYvJ+mJZ1Kvwt4nnD/O1ctpn1MIVJBVI1Sp1Z700FbF6pV2TP+FBTkBwICEd0qrcK9ZniuQuaJnO/spchDx63VZ</vt:lpwstr>
  </property>
  <property fmtid="{D5CDD505-2E9C-101B-9397-08002B2CF9AE}" pid="56" name="x1ye=57">
    <vt:lpwstr>RYNQ/EF0rR5MIjuCFrxUyFyPHZZ7f0B9+yt9dSUXCuGZQD37gb37RnWiqA1nlMSwmP3ljNGkBdPf/HqX4Q3tYkbZCgGmEtUGNW4f4HlFzlaJNQvrBywDFP6wY1jHMJUFnnGpM+b0a+TyNB6vGQHY/QgsVRu7Z5M/iN2CWsqhDdfal/bAGNPIvvCoyQwt6WfWG1BqyM7CaR46cAValy1O7VfXG1qJqZvfffrOgEnZ9lDAV+vsD8FJXTRx1GcdVTX</vt:lpwstr>
  </property>
  <property fmtid="{D5CDD505-2E9C-101B-9397-08002B2CF9AE}" pid="57" name="x1ye=58">
    <vt:lpwstr>cVQ/0K93u0YP+qo+ytUYSJFkT85G3mNHA9T/qPq3033/yOLKiIQO3cuHnl/eGlgYJSwZpNreIzb4SuMBrgLeuwWf2SeWsv6ERiQD5zOx/PztP/8G9wguBG3/bPwYCFzdvNk4Vbt+sdzv8ypmCIAzyiEhtuyhs+HTBZut+AJOhxucsMCU7iCw+2jtEB4PkLrf1PfvbAuQDLjph958GFC6TGBuw/ESOesHc/mX+q+IlxD4aRy7nxPQ3x5LiD28sL8</vt:lpwstr>
  </property>
  <property fmtid="{D5CDD505-2E9C-101B-9397-08002B2CF9AE}" pid="58" name="x1ye=59">
    <vt:lpwstr>8oDVNtgTpbp5Ie0f3nGNmXEd8vctusje+mxNIudJhTbV3dJ6Y6QtNcECiahUJwXo28VkEJebatDcjzRB86P4qwAZ6tL1rtW8ukfL0S8tDM6Gb22AOZrfQ0IIfdmKPg21b8ne3UTdEA9Yd4r0v3G393qvsLf/98UvJwKDtxmkgzVcbmCCUJvh+L1HftrrMDsoXvOZ0a5MwN+vcfY8/TNl3/AAqX2attlEAM08reGG+LOfE4koz5iUG5tUijo8iSL</vt:lpwstr>
  </property>
  <property fmtid="{D5CDD505-2E9C-101B-9397-08002B2CF9AE}" pid="59" name="x1ye=6">
    <vt:lpwstr>frRngPIbk53iGfqZDxI8JGZuF37DeONUTL2Q70kHulnN0+1vnMFw7foXVC+fVDmtXZ+jgWrnJ91QC/vk7wdcnP1AMvlINfwf581zVIRweleK8Vbm/JHfqSc87wwMRFWBht8L6nUGA7CubNHutLOghGS+8DZUD2tT5WVn581FJqwbsBmZ5XKPUF/hS9v12PlgULVM++tuFpA83sXKsVMCLjfrjCza3W+B1/2uWMDg+c99xeXVmDHKoFxuQWrEngx</vt:lpwstr>
  </property>
  <property fmtid="{D5CDD505-2E9C-101B-9397-08002B2CF9AE}" pid="60" name="x1ye=60">
    <vt:lpwstr>RO8N+jyF0ObR5ixiq5HbZPBAPwQ7ZU685uz3oefko0uhjG/R+Rn6fjl9NrrE/IQ+H54ZinZlr+uErHegMkrYOU2ILGGqivikdBEN7mND7KAGOjoHzvjxR8MTX43B41dq+rjPWWnpmulNyNrQ7qJ386fNbvdrfYBHU3F0EucNae//H2wF+l5NEUaswopng9bNSmXC3zAq+95TiZGfKC2t948wfLfStzxukYztQeyjlaX95Ubn92iw/+UfBFeftl1</vt:lpwstr>
  </property>
  <property fmtid="{D5CDD505-2E9C-101B-9397-08002B2CF9AE}" pid="61" name="x1ye=61">
    <vt:lpwstr>msneGLVkLXccE3TIkI+6ajAO7XFuHj5spfdjcJbNzpor+Iu4n2hU0IblZyVld9PrKh1RpPTR31xlGNRVjyce1XdV68j6+NbM+Cr7SjpXTQCHTa7HMPmcQLobFL3xHrHDglzFyzpYJVULD1+LCSvM8JvJqJEtj+Gzn2S8KT8OWsWlcHGcB1pl4gBBtXAfGuykC7aX+kjgfwb+0GLKmgiVf1sOfdrROORVnC3N2gESZtlVbGooqYffl+fwUd7PCqs</vt:lpwstr>
  </property>
  <property fmtid="{D5CDD505-2E9C-101B-9397-08002B2CF9AE}" pid="62" name="x1ye=62">
    <vt:lpwstr>0eWE4qs/uZzPV4JdPQd+nAy3qjdvxXbnm9kdIfq+mY5NSVSoZCDix0k+ieqg2cPMF8s368Xt7FfaS0BojYHivqV3AsIakEYodv+GgqLBiejRqYBu2YTMcbtGLjJSTettV/xYAS+PAHAkx7JX9z9I/zXVglrZx1oHdiwjh7kEPBHU47VsWc0J8/ytOgMnfQNdHuS+XIEX4NzOeCmIyKpZu5Xwn3G/n5RdJ4RbVIzExIqG596z7NGDTIQ1a2MJA0B</vt:lpwstr>
  </property>
  <property fmtid="{D5CDD505-2E9C-101B-9397-08002B2CF9AE}" pid="63" name="x1ye=63">
    <vt:lpwstr>Flf51Az472ZBaJDSp23YyBCTIr32l8tir48Gjkov6Gybzthkl7rvZ8paTgaHHrC8wqRErq6DYnTET/HYBqbKOEzZomnA3keia9tITI+b6DJ/CW1l/Q5Wi6F+gFRhBYuuz3YgnjyFr1maicnRdiY8FfU6caN3vS5YCgcO1oEvk07M9uIV3pcBuxYUuUOli/ujdmRw3PtOplHAdBu8880lzGjFe5nnU1Z19cuD7MNpivocGWUt8D//1yHXR0MUbKh</vt:lpwstr>
  </property>
  <property fmtid="{D5CDD505-2E9C-101B-9397-08002B2CF9AE}" pid="64" name="x1ye=64">
    <vt:lpwstr>1zaS0HT9RT8tTDqqOV7aJgKpsGwnPLKWM2DoerWOHGM9UjD544ghtWfiCS6ZGvcsl0gOkT7yCNdFPIPcUxpGGRqIRxxzsVgOpRhOGMGJhisCvqGEqu1OxXDhp2aZEPYfkQ9s7b1QI27bGlncDjbLn0v9clrwmW5hylI8+/xWWPbXNo5lRQI4VRIo322L6C3C3xU9D2o9/chy1fUr6aAQYL5x+/1JJXBpYixEBJBw+qiKlmUlSPt1lQsXG4Qs4mX</vt:lpwstr>
  </property>
  <property fmtid="{D5CDD505-2E9C-101B-9397-08002B2CF9AE}" pid="65" name="x1ye=65">
    <vt:lpwstr>8ZDuaVj45aBvJY0eLGnpHeNQ/o5tkFpG3dtBSwow0qApWs6cRue9Sn12IGe6mLzD/3rBRDeeBdu+4o+yR8YJPGyqu1WGVD5W5o74ah9+feHTglrQ5Q4cPOR7DawZZpvx/kxOFlvdXNPAM60M5/UXawm2dM09bsVl+w70502WehapcbsWE9LaCqMudNtOlXiVVbmY/6NbjqzCRbFDlV57AQ03clOl+NM4HkPLTOvjvAMMfVLUm53GpFD9dari2ti</vt:lpwstr>
  </property>
  <property fmtid="{D5CDD505-2E9C-101B-9397-08002B2CF9AE}" pid="66" name="x1ye=66">
    <vt:lpwstr>gGxwjQswwGS+lP8lZpQ2yuK4OZMfPJs4LoPCli3t1bnG7qiufXAG8t8YjEoFTU0uB9Ij44Z8zKxwYzmI/L1z+DDCCrig9vQhp7vPgTkfm8ObSDmgn6m9ujSU/1dDzd7JZ/t6qf/4BggR8k4qbHuPJi5hjyhQFkCAuGzRDtX4VmkSwpFETRBTHAbdAD3KEKhxnuhevqm7+DFxmZ954T8RLCq0wJjZJvupXMZ0HYcNIx61K2buVyB6/R9FVh3CPGM</vt:lpwstr>
  </property>
  <property fmtid="{D5CDD505-2E9C-101B-9397-08002B2CF9AE}" pid="67" name="x1ye=67">
    <vt:lpwstr>sZTnNah4PbkGD1F9bdEnCuLDzJb2YFqXJnXwYXmg2O4Iy6BFFJdjOEc1zJniPiNhvvzCZ6DqhZbJ17BX9E6L6ngxUdnG0jvvcPRc00BS4ObWndZ7NKPBxXJwUhunS1O1Trd6R7H4ofSzN9D+nyFqFh0cI6fklDPc4Y5Wk0EtHz73EYimIZgaQcRs/sORN8DW9faRtvfR4QOr7dgqdtY2M1zVN+J804Yj6FTgfuo693zMjVhWO48FOJ7vK4gqPha</vt:lpwstr>
  </property>
  <property fmtid="{D5CDD505-2E9C-101B-9397-08002B2CF9AE}" pid="68" name="x1ye=68">
    <vt:lpwstr>NiXKjvTI630MGF3t7Vf9wDO0n8YQkLffpWb9q0rnAHbw4Wxomosngr7TJOjufNhfLfKzAgAnY3ZUf1hbrv2MakGZFor3GXkGPb0jOKgmNy4eZUV2A9PQPZjbIcSARJ4RanVHvYSzGGnuTH9lg/ID3sCRkWh3mtiLINW3polFSOnsxZLbYD1bbwr6WDaIdNEpz+WlZROV625OGdIHGCw1UG1pPSMIV1KBgV+r5ATU86s9NHeU3ZJOEdzoCOGJ2/3</vt:lpwstr>
  </property>
  <property fmtid="{D5CDD505-2E9C-101B-9397-08002B2CF9AE}" pid="69" name="x1ye=69">
    <vt:lpwstr>RXfAM0dnDAqyYdVj1Qt/u4hiZw+tbRHROIiG2kcZbvZe8nRTE7jVKQ+eJCeoA42FabS/hTqEoGVOZUiwYKZQpCmA2AcHlW4xnXL86AsJ4PP20W6LLGILyDN/Cjt1EwW8q+Ku0rDPlS1Alw3ntE85jG4T7NNwrnMUa9mX0828wzTXZTCnCX0wj52NJzd/PCtln/QrXCsZBYWyw6CiyQ6l8NGzmuv3CCaISyD7Qwv6hZnNQAPjqImRsEJhgBGp4c1</vt:lpwstr>
  </property>
  <property fmtid="{D5CDD505-2E9C-101B-9397-08002B2CF9AE}" pid="70" name="x1ye=7">
    <vt:lpwstr>HcSzEEoNRbpxIeKyyA+s+DQYvx72JYmRhtMqD+pBjyisqb6IobiMrdzzFtgkKrH+ot1f38qf6E2FATRrCR/tiZaRSD38gWU2LzJ7GiZkRcytlI6TlTLLfcE7feAF7RJb4l7gGuJ6ym/3zjsNdxHSWZaMfp0Zgy5vj0qS9iX1RlaSCQms/1D/pY9STfjd63M8BWAHGJaBFmiQIYO8LdgfqjYLP13Cc+z2uWrQtPhvlPdepk6zFxa/XjRqadfiFeO</vt:lpwstr>
  </property>
  <property fmtid="{D5CDD505-2E9C-101B-9397-08002B2CF9AE}" pid="71" name="x1ye=70">
    <vt:lpwstr>+SNz02LWhYTAPUTRC7QJ3yAIl5auL3NQJdnoj2s3GA16JnH0VVScvymZBI68c05noPuTnAbD0hdc9AVi3Cls/y0vfKW4jdWRZpDFkRjOHH/rJ2ACO8CW6Ss6UHJ06HZbz6XH7oaDzTyRrI7gOiKkKccNFFu/qLh2DeBk07S2I595fgj4+SjNWdd8PRMc5S2ID5YaZz3z5wFwrBY5KFz0zXYj1X5zrQD2qlNmFj/6j0VmOelTXdsjQXpXAkJBeVy</vt:lpwstr>
  </property>
  <property fmtid="{D5CDD505-2E9C-101B-9397-08002B2CF9AE}" pid="72" name="x1ye=71">
    <vt:lpwstr>Xbrv5oky7U/M1duhekhc75NQsQQ2zV16eLQxwAV7/LQ8Jkx92qkx1zBqIjW3LDadT/3MLcEbaBVnM37ZL8NXh90k40MgOxNr9brSN2td3r3UpoKoBiXAgoCXIafxjh8prRbB0XOxJEK51dR6NtQdFeimRQqPQSbEONJS2M8XSyUmyAaJclVQQm9MGune+KM2zi1lMdC6nZammEOIUBSdCBOuywhOa5JbtS6DIuPchIwM4zy/EOg0Csvz1uatKzR</vt:lpwstr>
  </property>
  <property fmtid="{D5CDD505-2E9C-101B-9397-08002B2CF9AE}" pid="73" name="x1ye=72">
    <vt:lpwstr>MSgd2zRTNbIPZByN2GrlTTGyMXKKwJ/rYdjab01ANiHEqEIJ8O4m7Rf8ITLzhAbOOg+D9meAO/XQdLZIueNs2bJh7XhvEQYzXEy8A7NIYCY5EI3xwsRCQ8EJkpfMtDMYeRwmv6kLYE8JWiXkCA5QfxvhIxxUSJMlolRgca5elcYVx5d7XwuQ1/nul8M+Rfdcrq0MvA96o1VZwgErjQ7FTM3NoryKLCNSWyUzTuRfnQ/dz0cD1obkQicNtDDMQ6L</vt:lpwstr>
  </property>
  <property fmtid="{D5CDD505-2E9C-101B-9397-08002B2CF9AE}" pid="74" name="x1ye=73">
    <vt:lpwstr>0sQ+I6182BmDdHpyFXXY6/TaJTrGaYKzNIhoisBnskepJYOPjwlesBdq8ejpPMRe0BImlBOCi/zvhx/KypVgWuzII0EIqcvy+yc+UPTurudmBtHrAwmfrw1rid2QeJeQN9Bj4uYsSvdJfRvyoBJDXYl6/yjGX1ecndbBQtnDAENHE0gtfvgD3CXvj/AQ788PnnoHT6hP5FlugQsJ/ri0N3hV0ZcmHSwdlioRIy94JxfsuztOeiLIdCnyu2kNnNd</vt:lpwstr>
  </property>
  <property fmtid="{D5CDD505-2E9C-101B-9397-08002B2CF9AE}" pid="75" name="x1ye=74">
    <vt:lpwstr>wohTJezd5loYn59lYSXo5HtckidN+XG4+r7SRsnRzk13+oXEvyEN1AgiHKBNkJqjHBHSNttsqu+AWZXyrCMJjDJr0mxNDvwrk70m6Zu4GGPgr1FwcvHzmq9Zkve0+bF4gfXQoGYWXQ3xCNgNbWBYXNJGNevttHYs7P5IKy8fdXjLHNb/GWswaAFNMVXnawBhMZy+UiUfSwsnoJO4Qp59ewPeytwDSdC5eQJu5DtPJ+xBKYek1b6zhnLVVMK8Rqv</vt:lpwstr>
  </property>
  <property fmtid="{D5CDD505-2E9C-101B-9397-08002B2CF9AE}" pid="76" name="x1ye=75">
    <vt:lpwstr>SzIfWcStUC4D6XKRQ3082JtJ2sT20BxCpFg4O33kP/sF7x4vIBnvMDrTZCeKBDTkXCaBMJT/ZRcE1LaAminyU/mIl3pHRXnCC8CjYJcFseb2dF7QFRZGaDhLJkMmYb8SqZ66l24NtVb/y6Yw3zYm9Qe7lCV3oWkmyt2JozomhcNEMRBNnsGBB4ZmKllJW2rd/sWoSbMLLiLjA/f5mpp4nByFJC1TW3Y07rlmD+ubBJu+LJ3kKl1rwjcjStNjQXl</vt:lpwstr>
  </property>
  <property fmtid="{D5CDD505-2E9C-101B-9397-08002B2CF9AE}" pid="77" name="x1ye=76">
    <vt:lpwstr>1Bt9P0LuHUlvEmqByM56GeeXqkuRr9YtighbuVApEvLsMHr2+aV1XPqdv2e1QtqnCtoVnOYYHtavMobqPNZsrSSq8l0FG8sOmQdxaHNazkEASOMBSI8Jl872mlSVgkNq20iIzPxCTESZGT6ljrT8LgMDpg3IjoRM7f3sihDANLN2pg09q/heejuqJPuDGcJvOOOo3/N0MCpRLXDpCFBPj/KvJ0Wodo1xBhPS36PGFA9jta2mQ7To3OuAkc0j5b3</vt:lpwstr>
  </property>
  <property fmtid="{D5CDD505-2E9C-101B-9397-08002B2CF9AE}" pid="78" name="x1ye=77">
    <vt:lpwstr>/jt9jadB9nJcWLBM/jmc4r7Bcgn5027BaqqRks4EmfCFADGJFD2Kf+XZL2ZfsEL0DYIPS9YAip+etSHFcRSitIpQkVb/uTokz3HVBmFdOFurnGlGk9lnpBpNQ7ZEq5AftV43lfu+ab5V+J09tj7IndgadRDqdzbZsFmNYHYbMt403vmxLH5IXebWddtd1wqg5X1Lla11SRwrgad8/Ejw4sJ45eOgfTOJRNOne+RfBy4oDi6xAy62mBhNE7bG4Pf</vt:lpwstr>
  </property>
  <property fmtid="{D5CDD505-2E9C-101B-9397-08002B2CF9AE}" pid="79" name="x1ye=78">
    <vt:lpwstr>bAD6Mfl2Lz6SkqhuTVmN37cwy35r2o2eJhDzm/kjVI5F4cSxz4NQG8RqhGJp8OXiar89X6SarOG0TU2KRkqS5YikBmoKH7Zziwy5ehfbUVAJHv9iYOba+MLOrtfYp8U/MBtgdv1EVY325Xn1PqWq7KXt6wJHlYKxY/OQ2DOwXsjZLimVlMo5/PTWuTsKu1J79+PlGqxb5ffVoZQToZXZmNUbCVmUFML8e9zFpyBAey11j813WYFylgPMy4mEBkX</vt:lpwstr>
  </property>
  <property fmtid="{D5CDD505-2E9C-101B-9397-08002B2CF9AE}" pid="80" name="x1ye=79">
    <vt:lpwstr>+mF6NpIsJb1uEuEqgxTzloTZgejQC8ZbmQUeEXYNLsg0TOHNtET5LirwF0TRGxIjPuJ69BXeBjARC+kRnUzr7xx+rNjsURcRghlkmhUCzYPheru6qNxPd6Y0QcJaup8MFOgUtXrGh6G+0no84OLhSiiQz+x0eF818sMAyieOCAB3O2epwsee3cAa7IkwgIaeqezsUYJHiNnYTWqlJcl4OH62HfqwVrq5rouTkkBhefSCyUaH4050ndBW6+N55/V</vt:lpwstr>
  </property>
  <property fmtid="{D5CDD505-2E9C-101B-9397-08002B2CF9AE}" pid="81" name="x1ye=8">
    <vt:lpwstr>9IzROcQQXtXQ6OkQfX17tM4csZAgXcTp0hnTc0a2LDtCV1Cl8TOvIQIkaOCZ0unO2x8Zo/aiJxgCCX3cVkYz3D/A+o2lw9oeW4CXIBbJUlEDgvWt1qHakzX7p7R+8vjbAAa93KuNq3hdprqHWi5WwWPMbCF3dw5KwFc/noP05fw1Nj4x4PK5NkzTr4r7AXgxnluUrO6cF6+DfDLBu/kA+3UyBCLEhu9KWW3zIvOcjDTFo7F8e3/xOGEcgJJJnmw</vt:lpwstr>
  </property>
  <property fmtid="{D5CDD505-2E9C-101B-9397-08002B2CF9AE}" pid="82" name="x1ye=80">
    <vt:lpwstr>XTdG2AMZwX7rqyQpdgkEDdpVixP75bM3hC66f7n4kULJUBjHJj4Fl3EyQzMrEy9lFCAPjRJPBSOdJPmHVp9O+nMUa6r2Y+0q7eeTxPUJtnyEFjp3eDVIUQMCRVFDM4YFQtHwLlCKxAoCzKi7HzNPbQEJsiMjMWDBm7Fk/HhZ3DoB0ZqEMCj+bnZgodzPcx3U9MDM/H0XcagOt8NTmkhVavebHwtqXh9EZzlIJuvbq2Fhl+E9QZKWere6RQ6XHwv</vt:lpwstr>
  </property>
  <property fmtid="{D5CDD505-2E9C-101B-9397-08002B2CF9AE}" pid="83" name="x1ye=81">
    <vt:lpwstr>AiD2Pm2EVBagMdmo3Hp80GJtSCw8/3+rzcpTwOZl7IgqGFk2UDHawU6WWerSW8Hak3R47tYhNyjzqdvebNk/x/RChjN0ZZ4xNjXah1zCR4heS0lpS+mPI3lj9hVKBIrnULlsf3JGcVDxZJ5lEtvSIOQIwaFHtFPG1cKDfp8VNBxflTu8LtxEnSWvORcz5gF514uQut9MmyA1Yb6raAb87jtlnSfuryFjP0cSGhg90V219pTZJUgeA8w5hn7EDi7</vt:lpwstr>
  </property>
  <property fmtid="{D5CDD505-2E9C-101B-9397-08002B2CF9AE}" pid="84" name="x1ye=82">
    <vt:lpwstr>0QpX/RnDrUphs632QWPuhYjRAYfYQcyk317H+9SW2ooPjJIbFZwEcfWw3jzntWnoI8TJwft+zff3YcW5gMUQAA</vt:lpwstr>
  </property>
  <property fmtid="{D5CDD505-2E9C-101B-9397-08002B2CF9AE}" pid="85" name="x1ye=9">
    <vt:lpwstr>HfKeEqHhJoDzCiGu+kUs5dNnQeBrjyuZJW1Qog4dmupLGCkD23dg4VN3TSwI5e9RUZNMxLkA3UMVcSkQ/L8eTs7oFgAjKgsw9R3PT2EY2ztqsI4rVgETirGz9/jpxBuBLVMn2zTTg4DLj6thtmOYaCY2gKewVSHFFJPWRYU/4Wwx/Vn7KvG1/7zKqMT5KUBYHSHuaiIB0EQ5C2pJRM0S4uKrLafwQLnIfCYMqp6XXGuZrhZBe2RxtLSHuXAIGHD</vt:lpwstr>
  </property>
</Properties>
</file>